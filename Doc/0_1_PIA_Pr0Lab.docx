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5F040" w14:textId="77777777" w:rsidR="00A33095" w:rsidRDefault="00A33095" w:rsidP="238D7D40">
      <w:pPr>
        <w:pStyle w:val="CDBTitel"/>
        <w:rPr>
          <w:sz w:val="44"/>
          <w:szCs w:val="44"/>
        </w:rPr>
      </w:pPr>
    </w:p>
    <w:p w14:paraId="6805F041" w14:textId="77777777" w:rsidR="001501D4" w:rsidRDefault="001501D4">
      <w:pPr>
        <w:pStyle w:val="CDBTitel"/>
      </w:pPr>
      <w:r>
        <w:t>Projekt</w:t>
      </w:r>
      <w:r w:rsidR="00F956FF">
        <w:t>initialisierungs</w:t>
      </w:r>
      <w:r>
        <w:t>a</w:t>
      </w:r>
      <w:r w:rsidR="007A471B">
        <w:t>n</w:t>
      </w:r>
      <w:r>
        <w:t>trag</w:t>
      </w:r>
    </w:p>
    <w:p w14:paraId="6805F042" w14:textId="77777777" w:rsidR="001501D4" w:rsidRDefault="001501D4">
      <w:pPr>
        <w:pStyle w:val="CDBuLinie"/>
      </w:pPr>
    </w:p>
    <w:tbl>
      <w:tblPr>
        <w:tblW w:w="0" w:type="auto"/>
        <w:tblInd w:w="108" w:type="dxa"/>
        <w:tblLayout w:type="fixed"/>
        <w:tblCellMar>
          <w:top w:w="17" w:type="dxa"/>
          <w:bottom w:w="17" w:type="dxa"/>
        </w:tblCellMar>
        <w:tblLook w:val="0000" w:firstRow="0" w:lastRow="0" w:firstColumn="0" w:lastColumn="0" w:noHBand="0" w:noVBand="0"/>
      </w:tblPr>
      <w:tblGrid>
        <w:gridCol w:w="2388"/>
        <w:gridCol w:w="7251"/>
      </w:tblGrid>
      <w:tr w:rsidR="001501D4" w14:paraId="6805F045" w14:textId="77777777">
        <w:tc>
          <w:tcPr>
            <w:tcW w:w="2388" w:type="dxa"/>
            <w:tcBorders>
              <w:left w:val="single" w:sz="4" w:space="0" w:color="FFFFFF"/>
              <w:bottom w:val="single" w:sz="4" w:space="0" w:color="FFFFFF"/>
            </w:tcBorders>
            <w:shd w:val="clear" w:color="auto" w:fill="333399"/>
            <w:vAlign w:val="center"/>
          </w:tcPr>
          <w:p w14:paraId="6805F043" w14:textId="77777777" w:rsidR="001501D4" w:rsidRDefault="006E5967">
            <w:pPr>
              <w:snapToGrid w:val="0"/>
              <w:spacing w:before="40" w:after="40"/>
              <w:jc w:val="right"/>
              <w:rPr>
                <w:b/>
                <w:color w:val="FFFFFF"/>
              </w:rPr>
            </w:pPr>
            <w:r>
              <w:rPr>
                <w:b/>
                <w:color w:val="FFFFFF"/>
              </w:rPr>
              <w:t xml:space="preserve">Status </w:t>
            </w:r>
          </w:p>
        </w:tc>
        <w:tc>
          <w:tcPr>
            <w:tcW w:w="7251" w:type="dxa"/>
            <w:tcBorders>
              <w:left w:val="single" w:sz="4" w:space="0" w:color="FFFFFF"/>
              <w:bottom w:val="single" w:sz="4" w:space="0" w:color="FFFFFF"/>
              <w:right w:val="single" w:sz="4" w:space="0" w:color="FFFFFF"/>
            </w:tcBorders>
            <w:shd w:val="clear" w:color="auto" w:fill="D9D9D9"/>
          </w:tcPr>
          <w:p w14:paraId="6805F044" w14:textId="77777777" w:rsidR="001501D4" w:rsidRDefault="001501D4">
            <w:pPr>
              <w:snapToGrid w:val="0"/>
              <w:spacing w:before="40" w:after="40"/>
            </w:pPr>
            <w:r>
              <w:t>In Arbeit / In Prüfung / Abgeschlossen</w:t>
            </w:r>
          </w:p>
        </w:tc>
      </w:tr>
      <w:tr w:rsidR="001501D4" w14:paraId="6805F048" w14:textId="77777777">
        <w:tc>
          <w:tcPr>
            <w:tcW w:w="2388" w:type="dxa"/>
            <w:tcBorders>
              <w:left w:val="single" w:sz="4" w:space="0" w:color="FFFFFF"/>
              <w:bottom w:val="single" w:sz="4" w:space="0" w:color="FFFFFF"/>
            </w:tcBorders>
            <w:shd w:val="clear" w:color="auto" w:fill="333399"/>
            <w:vAlign w:val="center"/>
          </w:tcPr>
          <w:p w14:paraId="6805F046" w14:textId="77777777" w:rsidR="001501D4" w:rsidRDefault="001501D4">
            <w:pPr>
              <w:snapToGrid w:val="0"/>
              <w:spacing w:before="40" w:after="40"/>
              <w:jc w:val="right"/>
              <w:rPr>
                <w:b/>
                <w:color w:val="FFFFFF"/>
              </w:rPr>
            </w:pPr>
            <w:r>
              <w:rPr>
                <w:b/>
                <w:color w:val="FFFFFF"/>
              </w:rPr>
              <w:t>Projektname</w:t>
            </w:r>
          </w:p>
        </w:tc>
        <w:tc>
          <w:tcPr>
            <w:tcW w:w="7251" w:type="dxa"/>
            <w:tcBorders>
              <w:left w:val="single" w:sz="4" w:space="0" w:color="FFFFFF"/>
              <w:bottom w:val="single" w:sz="4" w:space="0" w:color="FFFFFF"/>
              <w:right w:val="single" w:sz="4" w:space="0" w:color="FFFFFF"/>
            </w:tcBorders>
            <w:shd w:val="clear" w:color="auto" w:fill="D9D9D9"/>
          </w:tcPr>
          <w:p w14:paraId="6805F047" w14:textId="4ACA4903" w:rsidR="001501D4" w:rsidRDefault="009C5CDF">
            <w:pPr>
              <w:snapToGrid w:val="0"/>
              <w:spacing w:before="40" w:after="40"/>
              <w:rPr>
                <w:b/>
                <w:color w:val="FFFFFF"/>
              </w:rPr>
            </w:pPr>
            <w:r>
              <w:t>Pr0Lab</w:t>
            </w:r>
          </w:p>
        </w:tc>
      </w:tr>
      <w:tr w:rsidR="001501D4" w14:paraId="6805F04B" w14:textId="77777777">
        <w:tc>
          <w:tcPr>
            <w:tcW w:w="2388" w:type="dxa"/>
            <w:tcBorders>
              <w:left w:val="single" w:sz="4" w:space="0" w:color="FFFFFF"/>
              <w:bottom w:val="single" w:sz="4" w:space="0" w:color="FFFFFF"/>
            </w:tcBorders>
            <w:shd w:val="clear" w:color="auto" w:fill="333399"/>
            <w:vAlign w:val="center"/>
          </w:tcPr>
          <w:p w14:paraId="6805F049" w14:textId="77777777" w:rsidR="001501D4" w:rsidRDefault="001501D4">
            <w:pPr>
              <w:snapToGrid w:val="0"/>
              <w:spacing w:before="40" w:after="40"/>
              <w:jc w:val="right"/>
              <w:rPr>
                <w:b/>
                <w:color w:val="FFFFFF"/>
              </w:rPr>
            </w:pPr>
            <w:r>
              <w:rPr>
                <w:b/>
                <w:color w:val="FFFFFF"/>
              </w:rPr>
              <w:t>Projektleiter</w:t>
            </w:r>
          </w:p>
        </w:tc>
        <w:tc>
          <w:tcPr>
            <w:tcW w:w="7251" w:type="dxa"/>
            <w:tcBorders>
              <w:left w:val="single" w:sz="4" w:space="0" w:color="FFFFFF"/>
              <w:bottom w:val="single" w:sz="4" w:space="0" w:color="FFFFFF"/>
              <w:right w:val="single" w:sz="4" w:space="0" w:color="FFFFFF"/>
            </w:tcBorders>
            <w:shd w:val="clear" w:color="auto" w:fill="D9D9D9"/>
          </w:tcPr>
          <w:p w14:paraId="6805F04A" w14:textId="33782750" w:rsidR="001501D4" w:rsidRDefault="009C5CDF">
            <w:pPr>
              <w:snapToGrid w:val="0"/>
              <w:spacing w:before="40" w:after="40"/>
              <w:rPr>
                <w:b/>
                <w:color w:val="FFFFFF"/>
              </w:rPr>
            </w:pPr>
            <w:r>
              <w:t xml:space="preserve">Matti </w:t>
            </w:r>
            <w:proofErr w:type="spellStart"/>
            <w:r>
              <w:t>näf</w:t>
            </w:r>
            <w:proofErr w:type="spellEnd"/>
          </w:p>
        </w:tc>
      </w:tr>
      <w:tr w:rsidR="001501D4" w14:paraId="6805F04E" w14:textId="77777777">
        <w:tc>
          <w:tcPr>
            <w:tcW w:w="2388" w:type="dxa"/>
            <w:tcBorders>
              <w:left w:val="single" w:sz="4" w:space="0" w:color="FFFFFF"/>
              <w:bottom w:val="single" w:sz="4" w:space="0" w:color="FFFFFF"/>
            </w:tcBorders>
            <w:shd w:val="clear" w:color="auto" w:fill="333399"/>
            <w:vAlign w:val="center"/>
          </w:tcPr>
          <w:p w14:paraId="6805F04C" w14:textId="590F789E" w:rsidR="001501D4" w:rsidRDefault="001501D4">
            <w:pPr>
              <w:snapToGrid w:val="0"/>
              <w:spacing w:before="40" w:after="40"/>
              <w:jc w:val="right"/>
              <w:rPr>
                <w:b/>
                <w:color w:val="FFFFFF"/>
              </w:rPr>
            </w:pPr>
            <w:r>
              <w:rPr>
                <w:b/>
                <w:color w:val="FFFFFF"/>
              </w:rPr>
              <w:t>Auftraggeber</w:t>
            </w:r>
          </w:p>
        </w:tc>
        <w:tc>
          <w:tcPr>
            <w:tcW w:w="7251" w:type="dxa"/>
            <w:tcBorders>
              <w:left w:val="single" w:sz="4" w:space="0" w:color="FFFFFF"/>
              <w:bottom w:val="single" w:sz="4" w:space="0" w:color="FFFFFF"/>
              <w:right w:val="single" w:sz="4" w:space="0" w:color="FFFFFF"/>
            </w:tcBorders>
            <w:shd w:val="clear" w:color="auto" w:fill="D9D9D9"/>
          </w:tcPr>
          <w:p w14:paraId="6805F04D" w14:textId="174DADBC" w:rsidR="001501D4" w:rsidRDefault="009C5CDF">
            <w:pPr>
              <w:snapToGrid w:val="0"/>
              <w:spacing w:before="40" w:after="40"/>
              <w:rPr>
                <w:b/>
                <w:color w:val="FFFFFF"/>
              </w:rPr>
            </w:pPr>
            <w:r>
              <w:t xml:space="preserve">Kurt </w:t>
            </w:r>
            <w:proofErr w:type="spellStart"/>
            <w:r>
              <w:t>Järmann</w:t>
            </w:r>
            <w:proofErr w:type="spellEnd"/>
          </w:p>
        </w:tc>
      </w:tr>
      <w:tr w:rsidR="001501D4" w14:paraId="6805F051" w14:textId="77777777">
        <w:tc>
          <w:tcPr>
            <w:tcW w:w="2388" w:type="dxa"/>
            <w:tcBorders>
              <w:left w:val="single" w:sz="4" w:space="0" w:color="FFFFFF"/>
              <w:bottom w:val="single" w:sz="4" w:space="0" w:color="FFFFFF"/>
            </w:tcBorders>
            <w:shd w:val="clear" w:color="auto" w:fill="333399"/>
            <w:vAlign w:val="center"/>
          </w:tcPr>
          <w:p w14:paraId="6805F04F" w14:textId="77777777" w:rsidR="001501D4" w:rsidRDefault="001501D4">
            <w:pPr>
              <w:snapToGrid w:val="0"/>
              <w:spacing w:before="40" w:after="40"/>
              <w:jc w:val="right"/>
              <w:rPr>
                <w:b/>
                <w:color w:val="FFFFFF"/>
              </w:rPr>
            </w:pPr>
            <w:r>
              <w:rPr>
                <w:b/>
                <w:color w:val="FFFFFF"/>
              </w:rPr>
              <w:t>Autor</w:t>
            </w:r>
            <w:r w:rsidR="006E5967">
              <w:rPr>
                <w:b/>
                <w:color w:val="FFFFFF"/>
              </w:rPr>
              <w:t>en</w:t>
            </w:r>
          </w:p>
        </w:tc>
        <w:tc>
          <w:tcPr>
            <w:tcW w:w="7251" w:type="dxa"/>
            <w:tcBorders>
              <w:left w:val="single" w:sz="4" w:space="0" w:color="FFFFFF"/>
              <w:bottom w:val="single" w:sz="4" w:space="0" w:color="FFFFFF"/>
              <w:right w:val="single" w:sz="4" w:space="0" w:color="FFFFFF"/>
            </w:tcBorders>
            <w:shd w:val="clear" w:color="auto" w:fill="D9D9D9"/>
          </w:tcPr>
          <w:p w14:paraId="6805F050" w14:textId="0AB1070A" w:rsidR="001501D4" w:rsidRDefault="009C5CDF">
            <w:pPr>
              <w:snapToGrid w:val="0"/>
              <w:spacing w:before="40" w:after="40"/>
              <w:rPr>
                <w:b/>
                <w:color w:val="FFFFFF"/>
              </w:rPr>
            </w:pPr>
            <w:r>
              <w:t>Pérez Loris, Matti Näf</w:t>
            </w:r>
          </w:p>
        </w:tc>
      </w:tr>
      <w:tr w:rsidR="001501D4" w14:paraId="6805F054" w14:textId="77777777">
        <w:tc>
          <w:tcPr>
            <w:tcW w:w="2388" w:type="dxa"/>
            <w:tcBorders>
              <w:left w:val="single" w:sz="4" w:space="0" w:color="FFFFFF"/>
              <w:bottom w:val="single" w:sz="4" w:space="0" w:color="FFFFFF"/>
            </w:tcBorders>
            <w:shd w:val="clear" w:color="auto" w:fill="333399"/>
            <w:vAlign w:val="center"/>
          </w:tcPr>
          <w:p w14:paraId="6805F052" w14:textId="77777777" w:rsidR="001501D4" w:rsidRDefault="001501D4">
            <w:pPr>
              <w:snapToGrid w:val="0"/>
              <w:spacing w:before="40" w:after="40"/>
              <w:jc w:val="right"/>
              <w:rPr>
                <w:b/>
                <w:color w:val="FFFFFF"/>
              </w:rPr>
            </w:pPr>
            <w:r>
              <w:rPr>
                <w:b/>
                <w:color w:val="FFFFFF"/>
              </w:rPr>
              <w:t>Verteiler</w:t>
            </w:r>
          </w:p>
        </w:tc>
        <w:tc>
          <w:tcPr>
            <w:tcW w:w="7251" w:type="dxa"/>
            <w:tcBorders>
              <w:left w:val="single" w:sz="4" w:space="0" w:color="FFFFFF"/>
              <w:bottom w:val="single" w:sz="4" w:space="0" w:color="FFFFFF"/>
              <w:right w:val="single" w:sz="4" w:space="0" w:color="FFFFFF"/>
            </w:tcBorders>
            <w:shd w:val="clear" w:color="auto" w:fill="D9D9D9"/>
          </w:tcPr>
          <w:p w14:paraId="6805F053" w14:textId="77777777" w:rsidR="001501D4" w:rsidRDefault="001501D4">
            <w:pPr>
              <w:snapToGrid w:val="0"/>
              <w:spacing w:before="40" w:after="40"/>
              <w:rPr>
                <w:sz w:val="16"/>
                <w:szCs w:val="16"/>
              </w:rPr>
            </w:pPr>
            <w:r>
              <w:t>&lt;Verteiler&gt;</w:t>
            </w:r>
          </w:p>
        </w:tc>
      </w:tr>
    </w:tbl>
    <w:p w14:paraId="6805F055" w14:textId="77777777" w:rsidR="001501D4" w:rsidRDefault="001501D4" w:rsidP="006E5967">
      <w:pPr>
        <w:spacing w:before="240" w:after="200"/>
        <w:rPr>
          <w:b/>
        </w:rPr>
      </w:pPr>
      <w:r>
        <w:rPr>
          <w:b/>
        </w:rPr>
        <w:t>Änderungskontrolle, Prüfung, Genehmigung</w:t>
      </w:r>
    </w:p>
    <w:tbl>
      <w:tblPr>
        <w:tblW w:w="0" w:type="auto"/>
        <w:tblInd w:w="108" w:type="dxa"/>
        <w:tblLayout w:type="fixed"/>
        <w:tblCellMar>
          <w:top w:w="17" w:type="dxa"/>
          <w:bottom w:w="17" w:type="dxa"/>
        </w:tblCellMar>
        <w:tblLook w:val="0000" w:firstRow="0" w:lastRow="0" w:firstColumn="0" w:lastColumn="0" w:noHBand="0" w:noVBand="0"/>
      </w:tblPr>
      <w:tblGrid>
        <w:gridCol w:w="1129"/>
        <w:gridCol w:w="1239"/>
        <w:gridCol w:w="3903"/>
        <w:gridCol w:w="3368"/>
      </w:tblGrid>
      <w:tr w:rsidR="001501D4" w14:paraId="6805F05A" w14:textId="77777777">
        <w:tc>
          <w:tcPr>
            <w:tcW w:w="1129" w:type="dxa"/>
            <w:tcBorders>
              <w:top w:val="single" w:sz="4" w:space="0" w:color="FFFFFF"/>
              <w:left w:val="single" w:sz="4" w:space="0" w:color="FFFFFF"/>
              <w:bottom w:val="single" w:sz="4" w:space="0" w:color="FFFFFF"/>
            </w:tcBorders>
            <w:shd w:val="clear" w:color="auto" w:fill="333399"/>
          </w:tcPr>
          <w:p w14:paraId="6805F056" w14:textId="77777777" w:rsidR="001501D4" w:rsidRDefault="001501D4">
            <w:pPr>
              <w:pStyle w:val="Tabellenberschrift"/>
              <w:snapToGrid w:val="0"/>
            </w:pPr>
            <w:r>
              <w:t>Version</w:t>
            </w:r>
          </w:p>
        </w:tc>
        <w:tc>
          <w:tcPr>
            <w:tcW w:w="1239" w:type="dxa"/>
            <w:tcBorders>
              <w:top w:val="single" w:sz="4" w:space="0" w:color="FFFFFF"/>
              <w:left w:val="single" w:sz="4" w:space="0" w:color="FFFFFF"/>
              <w:bottom w:val="single" w:sz="4" w:space="0" w:color="FFFFFF"/>
            </w:tcBorders>
            <w:shd w:val="clear" w:color="auto" w:fill="333399"/>
          </w:tcPr>
          <w:p w14:paraId="6805F057" w14:textId="77777777" w:rsidR="001501D4" w:rsidRDefault="001501D4">
            <w:pPr>
              <w:pStyle w:val="Tabellenberschrift"/>
              <w:snapToGrid w:val="0"/>
            </w:pPr>
            <w:r>
              <w:t>Datum</w:t>
            </w:r>
          </w:p>
        </w:tc>
        <w:tc>
          <w:tcPr>
            <w:tcW w:w="3903" w:type="dxa"/>
            <w:tcBorders>
              <w:top w:val="single" w:sz="4" w:space="0" w:color="FFFFFF"/>
              <w:left w:val="single" w:sz="4" w:space="0" w:color="FFFFFF"/>
              <w:bottom w:val="single" w:sz="4" w:space="0" w:color="FFFFFF"/>
            </w:tcBorders>
            <w:shd w:val="clear" w:color="auto" w:fill="333399"/>
          </w:tcPr>
          <w:p w14:paraId="6805F058" w14:textId="77777777" w:rsidR="001501D4" w:rsidRDefault="001501D4">
            <w:pPr>
              <w:pStyle w:val="Tabellenberschrift"/>
              <w:snapToGrid w:val="0"/>
            </w:pPr>
            <w:r>
              <w:t>Beschreibung, Bemerkung</w:t>
            </w:r>
          </w:p>
        </w:tc>
        <w:tc>
          <w:tcPr>
            <w:tcW w:w="3368" w:type="dxa"/>
            <w:tcBorders>
              <w:top w:val="single" w:sz="4" w:space="0" w:color="FFFFFF"/>
              <w:left w:val="single" w:sz="4" w:space="0" w:color="FFFFFF"/>
              <w:bottom w:val="single" w:sz="4" w:space="0" w:color="FFFFFF"/>
              <w:right w:val="single" w:sz="4" w:space="0" w:color="FFFFFF"/>
            </w:tcBorders>
            <w:shd w:val="clear" w:color="auto" w:fill="333399"/>
          </w:tcPr>
          <w:p w14:paraId="6805F059" w14:textId="77777777" w:rsidR="001501D4" w:rsidRDefault="001501D4">
            <w:pPr>
              <w:pStyle w:val="Tabellenberschrift"/>
              <w:snapToGrid w:val="0"/>
            </w:pPr>
            <w:r>
              <w:t>Name oder Rolle</w:t>
            </w:r>
          </w:p>
        </w:tc>
      </w:tr>
      <w:tr w:rsidR="006E5967" w14:paraId="6805F05F" w14:textId="77777777">
        <w:tc>
          <w:tcPr>
            <w:tcW w:w="1129" w:type="dxa"/>
            <w:tcBorders>
              <w:left w:val="single" w:sz="4" w:space="0" w:color="FFFFFF"/>
              <w:bottom w:val="single" w:sz="4" w:space="0" w:color="FFFFFF"/>
            </w:tcBorders>
            <w:shd w:val="clear" w:color="auto" w:fill="D9D9D9"/>
          </w:tcPr>
          <w:p w14:paraId="6805F05B" w14:textId="16F8D1E0" w:rsidR="006E5967" w:rsidRDefault="00056700" w:rsidP="001501D4">
            <w:pPr>
              <w:pStyle w:val="TabellenInhalt"/>
              <w:snapToGrid w:val="0"/>
            </w:pPr>
            <w:r>
              <w:t>1.0</w:t>
            </w:r>
          </w:p>
        </w:tc>
        <w:tc>
          <w:tcPr>
            <w:tcW w:w="1239" w:type="dxa"/>
            <w:tcBorders>
              <w:left w:val="single" w:sz="4" w:space="0" w:color="FFFFFF"/>
              <w:bottom w:val="single" w:sz="4" w:space="0" w:color="FFFFFF"/>
            </w:tcBorders>
            <w:shd w:val="clear" w:color="auto" w:fill="D9D9D9"/>
          </w:tcPr>
          <w:p w14:paraId="6805F05C" w14:textId="4DCA4C92" w:rsidR="006E5967" w:rsidRDefault="00056700" w:rsidP="001501D4">
            <w:pPr>
              <w:pStyle w:val="TabellenInhalt"/>
              <w:snapToGrid w:val="0"/>
            </w:pPr>
            <w:r>
              <w:t>27.11.2025</w:t>
            </w:r>
          </w:p>
        </w:tc>
        <w:tc>
          <w:tcPr>
            <w:tcW w:w="3903" w:type="dxa"/>
            <w:tcBorders>
              <w:left w:val="single" w:sz="4" w:space="0" w:color="FFFFFF"/>
              <w:bottom w:val="single" w:sz="4" w:space="0" w:color="FFFFFF"/>
            </w:tcBorders>
            <w:shd w:val="clear" w:color="auto" w:fill="D9D9D9"/>
          </w:tcPr>
          <w:p w14:paraId="6805F05D" w14:textId="2B34281C" w:rsidR="006E5967" w:rsidRDefault="0000192B" w:rsidP="001501D4">
            <w:pPr>
              <w:pStyle w:val="TabellenInhalt"/>
              <w:snapToGrid w:val="0"/>
            </w:pPr>
            <w:r>
              <w:t>Erstellt</w:t>
            </w:r>
          </w:p>
        </w:tc>
        <w:tc>
          <w:tcPr>
            <w:tcW w:w="3368" w:type="dxa"/>
            <w:tcBorders>
              <w:left w:val="single" w:sz="4" w:space="0" w:color="FFFFFF"/>
              <w:bottom w:val="single" w:sz="4" w:space="0" w:color="FFFFFF"/>
              <w:right w:val="single" w:sz="4" w:space="0" w:color="FFFFFF"/>
            </w:tcBorders>
            <w:shd w:val="clear" w:color="auto" w:fill="D9D9D9"/>
          </w:tcPr>
          <w:p w14:paraId="6805F05E" w14:textId="35E7D5EC" w:rsidR="006E5967" w:rsidRDefault="0000192B" w:rsidP="001501D4">
            <w:pPr>
              <w:pStyle w:val="TabellenInhalt"/>
              <w:snapToGrid w:val="0"/>
            </w:pPr>
            <w:r>
              <w:t>Pérez Loris</w:t>
            </w:r>
          </w:p>
        </w:tc>
      </w:tr>
      <w:tr w:rsidR="006E5967" w14:paraId="6805F064" w14:textId="77777777">
        <w:tc>
          <w:tcPr>
            <w:tcW w:w="1129" w:type="dxa"/>
            <w:tcBorders>
              <w:left w:val="single" w:sz="4" w:space="0" w:color="FFFFFF"/>
              <w:bottom w:val="single" w:sz="4" w:space="0" w:color="FFFFFF"/>
            </w:tcBorders>
            <w:shd w:val="clear" w:color="auto" w:fill="D9D9D9"/>
          </w:tcPr>
          <w:p w14:paraId="6805F060"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6805F061"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6805F062"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6805F063" w14:textId="77777777" w:rsidR="006E5967" w:rsidRDefault="006E5967" w:rsidP="001501D4">
            <w:pPr>
              <w:pStyle w:val="TabellenInhalt"/>
              <w:snapToGrid w:val="0"/>
            </w:pPr>
          </w:p>
        </w:tc>
      </w:tr>
      <w:tr w:rsidR="006E5967" w14:paraId="6805F069" w14:textId="77777777">
        <w:tc>
          <w:tcPr>
            <w:tcW w:w="1129" w:type="dxa"/>
            <w:tcBorders>
              <w:left w:val="single" w:sz="4" w:space="0" w:color="FFFFFF"/>
              <w:bottom w:val="single" w:sz="4" w:space="0" w:color="FFFFFF"/>
            </w:tcBorders>
            <w:shd w:val="clear" w:color="auto" w:fill="D9D9D9"/>
          </w:tcPr>
          <w:p w14:paraId="6805F065" w14:textId="77777777" w:rsidR="006E5967" w:rsidRDefault="006E5967" w:rsidP="001501D4">
            <w:pPr>
              <w:pStyle w:val="TabellenInhalt"/>
              <w:snapToGrid w:val="0"/>
            </w:pPr>
          </w:p>
        </w:tc>
        <w:tc>
          <w:tcPr>
            <w:tcW w:w="1239" w:type="dxa"/>
            <w:tcBorders>
              <w:left w:val="single" w:sz="4" w:space="0" w:color="FFFFFF"/>
              <w:bottom w:val="single" w:sz="4" w:space="0" w:color="FFFFFF"/>
            </w:tcBorders>
            <w:shd w:val="clear" w:color="auto" w:fill="D9D9D9"/>
          </w:tcPr>
          <w:p w14:paraId="6805F066" w14:textId="77777777" w:rsidR="006E5967" w:rsidRDefault="006E5967" w:rsidP="001501D4">
            <w:pPr>
              <w:pStyle w:val="TabellenInhalt"/>
              <w:snapToGrid w:val="0"/>
            </w:pPr>
          </w:p>
        </w:tc>
        <w:tc>
          <w:tcPr>
            <w:tcW w:w="3903" w:type="dxa"/>
            <w:tcBorders>
              <w:left w:val="single" w:sz="4" w:space="0" w:color="FFFFFF"/>
              <w:bottom w:val="single" w:sz="4" w:space="0" w:color="FFFFFF"/>
            </w:tcBorders>
            <w:shd w:val="clear" w:color="auto" w:fill="D9D9D9"/>
          </w:tcPr>
          <w:p w14:paraId="6805F067" w14:textId="77777777" w:rsidR="006E5967" w:rsidRDefault="006E5967" w:rsidP="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6805F068" w14:textId="77777777" w:rsidR="006E5967" w:rsidRDefault="006E5967" w:rsidP="001501D4">
            <w:pPr>
              <w:pStyle w:val="TabellenInhalt"/>
              <w:snapToGrid w:val="0"/>
            </w:pPr>
          </w:p>
        </w:tc>
      </w:tr>
      <w:tr w:rsidR="001501D4" w14:paraId="6805F06E" w14:textId="77777777">
        <w:tc>
          <w:tcPr>
            <w:tcW w:w="1129" w:type="dxa"/>
            <w:tcBorders>
              <w:left w:val="single" w:sz="4" w:space="0" w:color="FFFFFF"/>
              <w:bottom w:val="single" w:sz="4" w:space="0" w:color="FFFFFF"/>
            </w:tcBorders>
            <w:shd w:val="clear" w:color="auto" w:fill="D9D9D9"/>
          </w:tcPr>
          <w:p w14:paraId="6805F06A" w14:textId="77777777" w:rsidR="001501D4" w:rsidRDefault="001501D4">
            <w:pPr>
              <w:pStyle w:val="TabellenInhalt"/>
              <w:snapToGrid w:val="0"/>
            </w:pPr>
          </w:p>
        </w:tc>
        <w:tc>
          <w:tcPr>
            <w:tcW w:w="1239" w:type="dxa"/>
            <w:tcBorders>
              <w:left w:val="single" w:sz="4" w:space="0" w:color="FFFFFF"/>
              <w:bottom w:val="single" w:sz="4" w:space="0" w:color="FFFFFF"/>
            </w:tcBorders>
            <w:shd w:val="clear" w:color="auto" w:fill="D9D9D9"/>
          </w:tcPr>
          <w:p w14:paraId="6805F06B" w14:textId="77777777" w:rsidR="001501D4" w:rsidRDefault="001501D4">
            <w:pPr>
              <w:pStyle w:val="TabellenInhalt"/>
              <w:snapToGrid w:val="0"/>
            </w:pPr>
          </w:p>
        </w:tc>
        <w:tc>
          <w:tcPr>
            <w:tcW w:w="3903" w:type="dxa"/>
            <w:tcBorders>
              <w:left w:val="single" w:sz="4" w:space="0" w:color="FFFFFF"/>
              <w:bottom w:val="single" w:sz="4" w:space="0" w:color="FFFFFF"/>
            </w:tcBorders>
            <w:shd w:val="clear" w:color="auto" w:fill="D9D9D9"/>
          </w:tcPr>
          <w:p w14:paraId="6805F06C" w14:textId="77777777" w:rsidR="001501D4" w:rsidRDefault="001501D4">
            <w:pPr>
              <w:pStyle w:val="TabellenInhalt"/>
              <w:snapToGrid w:val="0"/>
            </w:pPr>
          </w:p>
        </w:tc>
        <w:tc>
          <w:tcPr>
            <w:tcW w:w="3368" w:type="dxa"/>
            <w:tcBorders>
              <w:left w:val="single" w:sz="4" w:space="0" w:color="FFFFFF"/>
              <w:bottom w:val="single" w:sz="4" w:space="0" w:color="FFFFFF"/>
              <w:right w:val="single" w:sz="4" w:space="0" w:color="FFFFFF"/>
            </w:tcBorders>
            <w:shd w:val="clear" w:color="auto" w:fill="D9D9D9"/>
          </w:tcPr>
          <w:p w14:paraId="6805F06D" w14:textId="77777777" w:rsidR="001501D4" w:rsidRDefault="001501D4">
            <w:pPr>
              <w:pStyle w:val="TabellenInhalt"/>
              <w:snapToGrid w:val="0"/>
            </w:pPr>
          </w:p>
        </w:tc>
      </w:tr>
    </w:tbl>
    <w:p w14:paraId="6805F06F" w14:textId="77777777" w:rsidR="001501D4" w:rsidRDefault="001501D4">
      <w:pPr>
        <w:spacing w:before="200" w:after="200"/>
        <w:rPr>
          <w:b/>
        </w:rPr>
      </w:pPr>
      <w:r>
        <w:rPr>
          <w:b/>
        </w:rPr>
        <w:t>Definitionen und Abkürzungen</w:t>
      </w:r>
    </w:p>
    <w:tbl>
      <w:tblPr>
        <w:tblW w:w="0" w:type="auto"/>
        <w:tblInd w:w="108" w:type="dxa"/>
        <w:tblLayout w:type="fixed"/>
        <w:tblCellMar>
          <w:top w:w="17" w:type="dxa"/>
          <w:bottom w:w="17" w:type="dxa"/>
        </w:tblCellMar>
        <w:tblLook w:val="0000" w:firstRow="0" w:lastRow="0" w:firstColumn="0" w:lastColumn="0" w:noHBand="0" w:noVBand="0"/>
      </w:tblPr>
      <w:tblGrid>
        <w:gridCol w:w="2160"/>
        <w:gridCol w:w="7479"/>
      </w:tblGrid>
      <w:tr w:rsidR="001501D4" w14:paraId="6805F072" w14:textId="77777777">
        <w:tc>
          <w:tcPr>
            <w:tcW w:w="2160" w:type="dxa"/>
            <w:tcBorders>
              <w:top w:val="single" w:sz="4" w:space="0" w:color="FFFFFF"/>
              <w:left w:val="single" w:sz="4" w:space="0" w:color="FFFFFF"/>
              <w:bottom w:val="single" w:sz="4" w:space="0" w:color="FFFFFF"/>
            </w:tcBorders>
            <w:shd w:val="clear" w:color="auto" w:fill="333399"/>
          </w:tcPr>
          <w:p w14:paraId="6805F070" w14:textId="77777777" w:rsidR="001501D4" w:rsidRDefault="001501D4">
            <w:pPr>
              <w:pStyle w:val="Tabellenberschrift"/>
              <w:snapToGrid w:val="0"/>
            </w:pPr>
            <w:r>
              <w:t>Begriff / Abkürzung</w:t>
            </w:r>
          </w:p>
        </w:tc>
        <w:tc>
          <w:tcPr>
            <w:tcW w:w="7479" w:type="dxa"/>
            <w:tcBorders>
              <w:top w:val="single" w:sz="4" w:space="0" w:color="FFFFFF"/>
              <w:left w:val="single" w:sz="4" w:space="0" w:color="FFFFFF"/>
              <w:bottom w:val="single" w:sz="4" w:space="0" w:color="FFFFFF"/>
              <w:right w:val="single" w:sz="4" w:space="0" w:color="FFFFFF"/>
            </w:tcBorders>
            <w:shd w:val="clear" w:color="auto" w:fill="333399"/>
          </w:tcPr>
          <w:p w14:paraId="6805F071" w14:textId="77777777" w:rsidR="001501D4" w:rsidRDefault="001501D4">
            <w:pPr>
              <w:pStyle w:val="Tabellenberschrift"/>
              <w:snapToGrid w:val="0"/>
            </w:pPr>
            <w:r>
              <w:t>Bedeutung</w:t>
            </w:r>
          </w:p>
        </w:tc>
      </w:tr>
      <w:tr w:rsidR="001501D4" w14:paraId="6805F075" w14:textId="77777777">
        <w:tc>
          <w:tcPr>
            <w:tcW w:w="2160" w:type="dxa"/>
            <w:tcBorders>
              <w:left w:val="single" w:sz="4" w:space="0" w:color="FFFFFF"/>
              <w:bottom w:val="single" w:sz="4" w:space="0" w:color="FFFFFF"/>
            </w:tcBorders>
            <w:shd w:val="clear" w:color="auto" w:fill="D9D9D9"/>
          </w:tcPr>
          <w:p w14:paraId="6805F073" w14:textId="77777777" w:rsidR="001501D4" w:rsidRDefault="001501D4">
            <w:pPr>
              <w:pStyle w:val="TabellenInhalt"/>
              <w:snapToGrid w:val="0"/>
              <w:rPr>
                <w:color w:val="FFFFFF"/>
              </w:rPr>
            </w:pPr>
          </w:p>
        </w:tc>
        <w:tc>
          <w:tcPr>
            <w:tcW w:w="7479" w:type="dxa"/>
            <w:tcBorders>
              <w:left w:val="single" w:sz="4" w:space="0" w:color="FFFFFF"/>
              <w:bottom w:val="single" w:sz="4" w:space="0" w:color="FFFFFF"/>
              <w:right w:val="single" w:sz="4" w:space="0" w:color="FFFFFF"/>
            </w:tcBorders>
            <w:shd w:val="clear" w:color="auto" w:fill="D9D9D9"/>
          </w:tcPr>
          <w:p w14:paraId="6805F074" w14:textId="77777777" w:rsidR="001501D4" w:rsidRDefault="001501D4">
            <w:pPr>
              <w:pStyle w:val="TabellenInhalt"/>
              <w:snapToGrid w:val="0"/>
            </w:pPr>
          </w:p>
        </w:tc>
      </w:tr>
    </w:tbl>
    <w:p w14:paraId="6805F076" w14:textId="77777777" w:rsidR="001501D4" w:rsidRDefault="001501D4">
      <w:pPr>
        <w:spacing w:before="200" w:after="200"/>
        <w:rPr>
          <w:b/>
        </w:rPr>
      </w:pPr>
      <w:r>
        <w:rPr>
          <w:b/>
        </w:rPr>
        <w:t>Referenzen</w:t>
      </w:r>
    </w:p>
    <w:tbl>
      <w:tblPr>
        <w:tblW w:w="0" w:type="auto"/>
        <w:tblInd w:w="112" w:type="dxa"/>
        <w:tblLayout w:type="fixed"/>
        <w:tblCellMar>
          <w:top w:w="17" w:type="dxa"/>
          <w:bottom w:w="17" w:type="dxa"/>
        </w:tblCellMar>
        <w:tblLook w:val="0000" w:firstRow="0" w:lastRow="0" w:firstColumn="0" w:lastColumn="0" w:noHBand="0" w:noVBand="0"/>
      </w:tblPr>
      <w:tblGrid>
        <w:gridCol w:w="2151"/>
        <w:gridCol w:w="7484"/>
      </w:tblGrid>
      <w:tr w:rsidR="001501D4" w14:paraId="6805F079" w14:textId="77777777">
        <w:tc>
          <w:tcPr>
            <w:tcW w:w="2151" w:type="dxa"/>
            <w:tcBorders>
              <w:top w:val="single" w:sz="4" w:space="0" w:color="FFFFFF"/>
              <w:left w:val="single" w:sz="4" w:space="0" w:color="FFFFFF"/>
              <w:bottom w:val="single" w:sz="4" w:space="0" w:color="FFFFFF"/>
            </w:tcBorders>
            <w:shd w:val="clear" w:color="auto" w:fill="333399"/>
          </w:tcPr>
          <w:p w14:paraId="6805F077" w14:textId="77777777" w:rsidR="001501D4" w:rsidRDefault="004F6CEE">
            <w:pPr>
              <w:pStyle w:val="Tabellenberschrift"/>
              <w:snapToGrid w:val="0"/>
            </w:pPr>
            <w:r>
              <w:t>Referenz</w:t>
            </w:r>
          </w:p>
        </w:tc>
        <w:tc>
          <w:tcPr>
            <w:tcW w:w="7484" w:type="dxa"/>
            <w:tcBorders>
              <w:top w:val="single" w:sz="4" w:space="0" w:color="FFFFFF"/>
              <w:left w:val="single" w:sz="4" w:space="0" w:color="FFFFFF"/>
              <w:bottom w:val="single" w:sz="4" w:space="0" w:color="FFFFFF"/>
              <w:right w:val="single" w:sz="4" w:space="0" w:color="FFFFFF"/>
            </w:tcBorders>
            <w:shd w:val="clear" w:color="auto" w:fill="333399"/>
          </w:tcPr>
          <w:p w14:paraId="6805F078" w14:textId="77777777" w:rsidR="001501D4" w:rsidRDefault="001501D4">
            <w:pPr>
              <w:pStyle w:val="Tabellenberschrift"/>
              <w:snapToGrid w:val="0"/>
            </w:pPr>
            <w:r>
              <w:t>Titel, Quelle</w:t>
            </w:r>
          </w:p>
        </w:tc>
      </w:tr>
      <w:tr w:rsidR="006E5967" w14:paraId="6805F07C" w14:textId="77777777">
        <w:tc>
          <w:tcPr>
            <w:tcW w:w="2151" w:type="dxa"/>
            <w:tcBorders>
              <w:left w:val="single" w:sz="4" w:space="0" w:color="FFFFFF"/>
              <w:bottom w:val="single" w:sz="4" w:space="0" w:color="FFFFFF"/>
            </w:tcBorders>
            <w:shd w:val="clear" w:color="auto" w:fill="D9D9D9"/>
          </w:tcPr>
          <w:p w14:paraId="6805F07A" w14:textId="77777777" w:rsidR="006E5967" w:rsidRDefault="006E5967" w:rsidP="001501D4">
            <w:pPr>
              <w:pStyle w:val="TabellenInhalt"/>
              <w:snapToGrid w:val="0"/>
            </w:pPr>
            <w:r>
              <w:rPr>
                <w:rFonts w:cs="Arial"/>
              </w:rPr>
              <w:t>[1]</w:t>
            </w:r>
          </w:p>
        </w:tc>
        <w:tc>
          <w:tcPr>
            <w:tcW w:w="7484" w:type="dxa"/>
            <w:tcBorders>
              <w:left w:val="single" w:sz="4" w:space="0" w:color="FFFFFF"/>
              <w:bottom w:val="single" w:sz="4" w:space="0" w:color="FFFFFF"/>
              <w:right w:val="single" w:sz="4" w:space="0" w:color="FFFFFF"/>
            </w:tcBorders>
            <w:shd w:val="clear" w:color="auto" w:fill="D9D9D9"/>
          </w:tcPr>
          <w:p w14:paraId="6805F07B" w14:textId="77777777" w:rsidR="006E5967" w:rsidRDefault="006E5967" w:rsidP="001501D4">
            <w:pPr>
              <w:pStyle w:val="TabellenInhalt"/>
              <w:snapToGrid w:val="0"/>
            </w:pPr>
          </w:p>
        </w:tc>
      </w:tr>
      <w:tr w:rsidR="006E5967" w14:paraId="6805F07F" w14:textId="77777777">
        <w:tc>
          <w:tcPr>
            <w:tcW w:w="2151" w:type="dxa"/>
            <w:tcBorders>
              <w:left w:val="single" w:sz="4" w:space="0" w:color="FFFFFF"/>
              <w:bottom w:val="single" w:sz="4" w:space="0" w:color="FFFFFF"/>
            </w:tcBorders>
            <w:shd w:val="clear" w:color="auto" w:fill="D9D9D9"/>
          </w:tcPr>
          <w:p w14:paraId="6805F07D" w14:textId="77777777" w:rsidR="006E5967" w:rsidRDefault="006E5967" w:rsidP="001501D4">
            <w:pPr>
              <w:pStyle w:val="TabellenInhalt"/>
              <w:snapToGrid w:val="0"/>
            </w:pPr>
            <w:r>
              <w:rPr>
                <w:rFonts w:cs="Arial"/>
              </w:rPr>
              <w:t>[2]</w:t>
            </w:r>
          </w:p>
        </w:tc>
        <w:tc>
          <w:tcPr>
            <w:tcW w:w="7484" w:type="dxa"/>
            <w:tcBorders>
              <w:left w:val="single" w:sz="4" w:space="0" w:color="FFFFFF"/>
              <w:bottom w:val="single" w:sz="4" w:space="0" w:color="FFFFFF"/>
              <w:right w:val="single" w:sz="4" w:space="0" w:color="FFFFFF"/>
            </w:tcBorders>
            <w:shd w:val="clear" w:color="auto" w:fill="D9D9D9"/>
          </w:tcPr>
          <w:p w14:paraId="6805F07E" w14:textId="77777777" w:rsidR="006E5967" w:rsidRDefault="006E5967" w:rsidP="001501D4">
            <w:pPr>
              <w:pStyle w:val="TabellenInhalt"/>
              <w:snapToGrid w:val="0"/>
            </w:pPr>
          </w:p>
        </w:tc>
      </w:tr>
      <w:tr w:rsidR="001501D4" w14:paraId="6805F082" w14:textId="77777777">
        <w:tc>
          <w:tcPr>
            <w:tcW w:w="2151" w:type="dxa"/>
            <w:tcBorders>
              <w:left w:val="single" w:sz="4" w:space="0" w:color="FFFFFF"/>
              <w:bottom w:val="single" w:sz="4" w:space="0" w:color="FFFFFF"/>
            </w:tcBorders>
            <w:shd w:val="clear" w:color="auto" w:fill="D9D9D9"/>
          </w:tcPr>
          <w:p w14:paraId="6805F080" w14:textId="77777777" w:rsidR="001501D4" w:rsidRDefault="006E5967">
            <w:pPr>
              <w:pStyle w:val="TabellenInhalt"/>
              <w:snapToGrid w:val="0"/>
            </w:pPr>
            <w:r>
              <w:rPr>
                <w:rFonts w:cs="Arial"/>
              </w:rPr>
              <w:t>[3]</w:t>
            </w:r>
          </w:p>
        </w:tc>
        <w:tc>
          <w:tcPr>
            <w:tcW w:w="7484" w:type="dxa"/>
            <w:tcBorders>
              <w:left w:val="single" w:sz="4" w:space="0" w:color="FFFFFF"/>
              <w:bottom w:val="single" w:sz="4" w:space="0" w:color="FFFFFF"/>
              <w:right w:val="single" w:sz="4" w:space="0" w:color="FFFFFF"/>
            </w:tcBorders>
            <w:shd w:val="clear" w:color="auto" w:fill="D9D9D9"/>
          </w:tcPr>
          <w:p w14:paraId="6805F081" w14:textId="77777777" w:rsidR="001501D4" w:rsidRDefault="001501D4">
            <w:pPr>
              <w:pStyle w:val="TabellenInhalt"/>
              <w:snapToGrid w:val="0"/>
            </w:pPr>
          </w:p>
        </w:tc>
      </w:tr>
    </w:tbl>
    <w:p w14:paraId="6805F083" w14:textId="77777777" w:rsidR="001501D4" w:rsidRDefault="001501D4">
      <w:pPr>
        <w:rPr>
          <w:b/>
        </w:rPr>
      </w:pPr>
      <w:r>
        <w:br w:type="page"/>
      </w:r>
      <w:r>
        <w:rPr>
          <w:b/>
        </w:rPr>
        <w:lastRenderedPageBreak/>
        <w:t>Inhaltsverzeichnis</w:t>
      </w:r>
    </w:p>
    <w:p w14:paraId="6805F084" w14:textId="77777777" w:rsidR="007A471B" w:rsidRPr="00B000B7" w:rsidRDefault="00A33095">
      <w:pPr>
        <w:pStyle w:val="TOC1"/>
        <w:tabs>
          <w:tab w:val="right" w:leader="dot" w:pos="9627"/>
        </w:tabs>
        <w:rPr>
          <w:rFonts w:ascii="Calibri" w:eastAsia="Times New Roman" w:hAnsi="Calibri"/>
          <w:noProof/>
          <w:kern w:val="0"/>
          <w:sz w:val="22"/>
          <w:szCs w:val="22"/>
          <w:lang w:eastAsia="de-CH"/>
        </w:rPr>
      </w:pPr>
      <w:r w:rsidRPr="00810BEE">
        <w:rPr>
          <w:rStyle w:val="Hyperlink"/>
        </w:rPr>
        <w:fldChar w:fldCharType="begin"/>
      </w:r>
      <w:r w:rsidRPr="00810BEE">
        <w:rPr>
          <w:rStyle w:val="Hyperlink"/>
        </w:rPr>
        <w:instrText xml:space="preserve"> TOC \o \h \z \u </w:instrText>
      </w:r>
      <w:r w:rsidRPr="00810BEE">
        <w:rPr>
          <w:rStyle w:val="Hyperlink"/>
        </w:rPr>
        <w:fldChar w:fldCharType="separate"/>
      </w:r>
      <w:hyperlink w:anchor="_Toc409789280" w:history="1">
        <w:r w:rsidR="007A471B" w:rsidRPr="00CE037A">
          <w:rPr>
            <w:rStyle w:val="Hyperlink"/>
            <w:noProof/>
          </w:rPr>
          <w:t>1</w:t>
        </w:r>
        <w:r w:rsidR="007A471B" w:rsidRPr="00B000B7">
          <w:rPr>
            <w:rFonts w:ascii="Calibri" w:eastAsia="Times New Roman" w:hAnsi="Calibri"/>
            <w:noProof/>
            <w:kern w:val="0"/>
            <w:sz w:val="22"/>
            <w:szCs w:val="22"/>
            <w:lang w:eastAsia="de-CH"/>
          </w:rPr>
          <w:tab/>
        </w:r>
        <w:r w:rsidR="007A471B" w:rsidRPr="00CE037A">
          <w:rPr>
            <w:rStyle w:val="Hyperlink"/>
            <w:noProof/>
          </w:rPr>
          <w:t>Zweck des Dokuments</w:t>
        </w:r>
        <w:r w:rsidR="007A471B">
          <w:rPr>
            <w:noProof/>
            <w:webHidden/>
          </w:rPr>
          <w:tab/>
        </w:r>
        <w:r w:rsidR="007A471B">
          <w:rPr>
            <w:noProof/>
            <w:webHidden/>
          </w:rPr>
          <w:fldChar w:fldCharType="begin"/>
        </w:r>
        <w:r w:rsidR="007A471B">
          <w:rPr>
            <w:noProof/>
            <w:webHidden/>
          </w:rPr>
          <w:instrText xml:space="preserve"> PAGEREF _Toc409789280 \h </w:instrText>
        </w:r>
        <w:r w:rsidR="007A471B">
          <w:rPr>
            <w:noProof/>
            <w:webHidden/>
          </w:rPr>
        </w:r>
        <w:r w:rsidR="007A471B">
          <w:rPr>
            <w:noProof/>
            <w:webHidden/>
          </w:rPr>
          <w:fldChar w:fldCharType="separate"/>
        </w:r>
        <w:r w:rsidR="007A471B">
          <w:rPr>
            <w:noProof/>
            <w:webHidden/>
          </w:rPr>
          <w:t>3</w:t>
        </w:r>
        <w:r w:rsidR="007A471B">
          <w:rPr>
            <w:noProof/>
            <w:webHidden/>
          </w:rPr>
          <w:fldChar w:fldCharType="end"/>
        </w:r>
      </w:hyperlink>
    </w:p>
    <w:p w14:paraId="6805F085"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1" w:history="1">
        <w:r w:rsidRPr="00CE037A">
          <w:rPr>
            <w:rStyle w:val="Hyperlink"/>
            <w:noProof/>
          </w:rPr>
          <w:t>2</w:t>
        </w:r>
        <w:r w:rsidRPr="00B000B7">
          <w:rPr>
            <w:rFonts w:ascii="Calibri" w:eastAsia="Times New Roman" w:hAnsi="Calibri"/>
            <w:noProof/>
            <w:kern w:val="0"/>
            <w:sz w:val="22"/>
            <w:szCs w:val="22"/>
            <w:lang w:eastAsia="de-CH"/>
          </w:rPr>
          <w:tab/>
        </w:r>
        <w:r w:rsidRPr="00CE037A">
          <w:rPr>
            <w:rStyle w:val="Hyperlink"/>
            <w:noProof/>
          </w:rPr>
          <w:t>Ausgangslage</w:t>
        </w:r>
        <w:r>
          <w:rPr>
            <w:noProof/>
            <w:webHidden/>
          </w:rPr>
          <w:tab/>
        </w:r>
        <w:r>
          <w:rPr>
            <w:noProof/>
            <w:webHidden/>
          </w:rPr>
          <w:fldChar w:fldCharType="begin"/>
        </w:r>
        <w:r>
          <w:rPr>
            <w:noProof/>
            <w:webHidden/>
          </w:rPr>
          <w:instrText xml:space="preserve"> PAGEREF _Toc409789281 \h </w:instrText>
        </w:r>
        <w:r>
          <w:rPr>
            <w:noProof/>
            <w:webHidden/>
          </w:rPr>
        </w:r>
        <w:r>
          <w:rPr>
            <w:noProof/>
            <w:webHidden/>
          </w:rPr>
          <w:fldChar w:fldCharType="separate"/>
        </w:r>
        <w:r>
          <w:rPr>
            <w:noProof/>
            <w:webHidden/>
          </w:rPr>
          <w:t>3</w:t>
        </w:r>
        <w:r>
          <w:rPr>
            <w:noProof/>
            <w:webHidden/>
          </w:rPr>
          <w:fldChar w:fldCharType="end"/>
        </w:r>
      </w:hyperlink>
    </w:p>
    <w:p w14:paraId="6805F086"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2" w:history="1">
        <w:r w:rsidRPr="00CE037A">
          <w:rPr>
            <w:rStyle w:val="Hyperlink"/>
            <w:noProof/>
          </w:rPr>
          <w:t>3</w:t>
        </w:r>
        <w:r w:rsidRPr="00B000B7">
          <w:rPr>
            <w:rFonts w:ascii="Calibri" w:eastAsia="Times New Roman" w:hAnsi="Calibri"/>
            <w:noProof/>
            <w:kern w:val="0"/>
            <w:sz w:val="22"/>
            <w:szCs w:val="22"/>
            <w:lang w:eastAsia="de-CH"/>
          </w:rPr>
          <w:tab/>
        </w:r>
        <w:r w:rsidRPr="00CE037A">
          <w:rPr>
            <w:rStyle w:val="Hyperlink"/>
            <w:noProof/>
          </w:rPr>
          <w:t>Ziele</w:t>
        </w:r>
        <w:r>
          <w:rPr>
            <w:noProof/>
            <w:webHidden/>
          </w:rPr>
          <w:tab/>
        </w:r>
        <w:r>
          <w:rPr>
            <w:noProof/>
            <w:webHidden/>
          </w:rPr>
          <w:fldChar w:fldCharType="begin"/>
        </w:r>
        <w:r>
          <w:rPr>
            <w:noProof/>
            <w:webHidden/>
          </w:rPr>
          <w:instrText xml:space="preserve"> PAGEREF _Toc409789282 \h </w:instrText>
        </w:r>
        <w:r>
          <w:rPr>
            <w:noProof/>
            <w:webHidden/>
          </w:rPr>
        </w:r>
        <w:r>
          <w:rPr>
            <w:noProof/>
            <w:webHidden/>
          </w:rPr>
          <w:fldChar w:fldCharType="separate"/>
        </w:r>
        <w:r>
          <w:rPr>
            <w:noProof/>
            <w:webHidden/>
          </w:rPr>
          <w:t>3</w:t>
        </w:r>
        <w:r>
          <w:rPr>
            <w:noProof/>
            <w:webHidden/>
          </w:rPr>
          <w:fldChar w:fldCharType="end"/>
        </w:r>
      </w:hyperlink>
    </w:p>
    <w:p w14:paraId="6805F087"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3" w:history="1">
        <w:r w:rsidRPr="00CE037A">
          <w:rPr>
            <w:rStyle w:val="Hyperlink"/>
            <w:noProof/>
          </w:rPr>
          <w:t>4</w:t>
        </w:r>
        <w:r w:rsidRPr="00B000B7">
          <w:rPr>
            <w:rFonts w:ascii="Calibri" w:eastAsia="Times New Roman" w:hAnsi="Calibri"/>
            <w:noProof/>
            <w:kern w:val="0"/>
            <w:sz w:val="22"/>
            <w:szCs w:val="22"/>
            <w:lang w:eastAsia="de-CH"/>
          </w:rPr>
          <w:tab/>
        </w:r>
        <w:r w:rsidRPr="00CE037A">
          <w:rPr>
            <w:rStyle w:val="Hyperlink"/>
            <w:noProof/>
          </w:rPr>
          <w:t>Rahmenbedingungen</w:t>
        </w:r>
        <w:r>
          <w:rPr>
            <w:noProof/>
            <w:webHidden/>
          </w:rPr>
          <w:tab/>
        </w:r>
        <w:r>
          <w:rPr>
            <w:noProof/>
            <w:webHidden/>
          </w:rPr>
          <w:fldChar w:fldCharType="begin"/>
        </w:r>
        <w:r>
          <w:rPr>
            <w:noProof/>
            <w:webHidden/>
          </w:rPr>
          <w:instrText xml:space="preserve"> PAGEREF _Toc409789283 \h </w:instrText>
        </w:r>
        <w:r>
          <w:rPr>
            <w:noProof/>
            <w:webHidden/>
          </w:rPr>
        </w:r>
        <w:r>
          <w:rPr>
            <w:noProof/>
            <w:webHidden/>
          </w:rPr>
          <w:fldChar w:fldCharType="separate"/>
        </w:r>
        <w:r>
          <w:rPr>
            <w:noProof/>
            <w:webHidden/>
          </w:rPr>
          <w:t>3</w:t>
        </w:r>
        <w:r>
          <w:rPr>
            <w:noProof/>
            <w:webHidden/>
          </w:rPr>
          <w:fldChar w:fldCharType="end"/>
        </w:r>
      </w:hyperlink>
    </w:p>
    <w:p w14:paraId="6805F088"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4" w:history="1">
        <w:r w:rsidRPr="00CE037A">
          <w:rPr>
            <w:rStyle w:val="Hyperlink"/>
            <w:noProof/>
          </w:rPr>
          <w:t>5</w:t>
        </w:r>
        <w:r w:rsidRPr="00B000B7">
          <w:rPr>
            <w:rFonts w:ascii="Calibri" w:eastAsia="Times New Roman" w:hAnsi="Calibri"/>
            <w:noProof/>
            <w:kern w:val="0"/>
            <w:sz w:val="22"/>
            <w:szCs w:val="22"/>
            <w:lang w:eastAsia="de-CH"/>
          </w:rPr>
          <w:tab/>
        </w:r>
        <w:r w:rsidRPr="00CE037A">
          <w:rPr>
            <w:rStyle w:val="Hyperlink"/>
            <w:noProof/>
          </w:rPr>
          <w:t>Aufwand</w:t>
        </w:r>
        <w:r>
          <w:rPr>
            <w:noProof/>
            <w:webHidden/>
          </w:rPr>
          <w:tab/>
        </w:r>
        <w:r>
          <w:rPr>
            <w:noProof/>
            <w:webHidden/>
          </w:rPr>
          <w:fldChar w:fldCharType="begin"/>
        </w:r>
        <w:r>
          <w:rPr>
            <w:noProof/>
            <w:webHidden/>
          </w:rPr>
          <w:instrText xml:space="preserve"> PAGEREF _Toc409789284 \h </w:instrText>
        </w:r>
        <w:r>
          <w:rPr>
            <w:noProof/>
            <w:webHidden/>
          </w:rPr>
        </w:r>
        <w:r>
          <w:rPr>
            <w:noProof/>
            <w:webHidden/>
          </w:rPr>
          <w:fldChar w:fldCharType="separate"/>
        </w:r>
        <w:r>
          <w:rPr>
            <w:noProof/>
            <w:webHidden/>
          </w:rPr>
          <w:t>3</w:t>
        </w:r>
        <w:r>
          <w:rPr>
            <w:noProof/>
            <w:webHidden/>
          </w:rPr>
          <w:fldChar w:fldCharType="end"/>
        </w:r>
      </w:hyperlink>
    </w:p>
    <w:p w14:paraId="6805F089"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5" w:history="1">
        <w:r w:rsidRPr="00CE037A">
          <w:rPr>
            <w:rStyle w:val="Hyperlink"/>
            <w:noProof/>
          </w:rPr>
          <w:t>6</w:t>
        </w:r>
        <w:r w:rsidRPr="00B000B7">
          <w:rPr>
            <w:rFonts w:ascii="Calibri" w:eastAsia="Times New Roman" w:hAnsi="Calibri"/>
            <w:noProof/>
            <w:kern w:val="0"/>
            <w:sz w:val="22"/>
            <w:szCs w:val="22"/>
            <w:lang w:eastAsia="de-CH"/>
          </w:rPr>
          <w:tab/>
        </w:r>
        <w:r w:rsidRPr="00CE037A">
          <w:rPr>
            <w:rStyle w:val="Hyperlink"/>
            <w:noProof/>
          </w:rPr>
          <w:t>Kosten</w:t>
        </w:r>
        <w:r>
          <w:rPr>
            <w:noProof/>
            <w:webHidden/>
          </w:rPr>
          <w:tab/>
        </w:r>
        <w:r>
          <w:rPr>
            <w:noProof/>
            <w:webHidden/>
          </w:rPr>
          <w:fldChar w:fldCharType="begin"/>
        </w:r>
        <w:r>
          <w:rPr>
            <w:noProof/>
            <w:webHidden/>
          </w:rPr>
          <w:instrText xml:space="preserve"> PAGEREF _Toc409789285 \h </w:instrText>
        </w:r>
        <w:r>
          <w:rPr>
            <w:noProof/>
            <w:webHidden/>
          </w:rPr>
        </w:r>
        <w:r>
          <w:rPr>
            <w:noProof/>
            <w:webHidden/>
          </w:rPr>
          <w:fldChar w:fldCharType="separate"/>
        </w:r>
        <w:r>
          <w:rPr>
            <w:noProof/>
            <w:webHidden/>
          </w:rPr>
          <w:t>3</w:t>
        </w:r>
        <w:r>
          <w:rPr>
            <w:noProof/>
            <w:webHidden/>
          </w:rPr>
          <w:fldChar w:fldCharType="end"/>
        </w:r>
      </w:hyperlink>
    </w:p>
    <w:p w14:paraId="6805F08A"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6" w:history="1">
        <w:r w:rsidRPr="00CE037A">
          <w:rPr>
            <w:rStyle w:val="Hyperlink"/>
            <w:noProof/>
          </w:rPr>
          <w:t>7</w:t>
        </w:r>
        <w:r w:rsidRPr="00B000B7">
          <w:rPr>
            <w:rFonts w:ascii="Calibri" w:eastAsia="Times New Roman" w:hAnsi="Calibri"/>
            <w:noProof/>
            <w:kern w:val="0"/>
            <w:sz w:val="22"/>
            <w:szCs w:val="22"/>
            <w:lang w:eastAsia="de-CH"/>
          </w:rPr>
          <w:tab/>
        </w:r>
        <w:r w:rsidRPr="00CE037A">
          <w:rPr>
            <w:rStyle w:val="Hyperlink"/>
            <w:noProof/>
          </w:rPr>
          <w:t>Termine</w:t>
        </w:r>
        <w:r>
          <w:rPr>
            <w:noProof/>
            <w:webHidden/>
          </w:rPr>
          <w:tab/>
        </w:r>
        <w:r>
          <w:rPr>
            <w:noProof/>
            <w:webHidden/>
          </w:rPr>
          <w:fldChar w:fldCharType="begin"/>
        </w:r>
        <w:r>
          <w:rPr>
            <w:noProof/>
            <w:webHidden/>
          </w:rPr>
          <w:instrText xml:space="preserve"> PAGEREF _Toc409789286 \h </w:instrText>
        </w:r>
        <w:r>
          <w:rPr>
            <w:noProof/>
            <w:webHidden/>
          </w:rPr>
        </w:r>
        <w:r>
          <w:rPr>
            <w:noProof/>
            <w:webHidden/>
          </w:rPr>
          <w:fldChar w:fldCharType="separate"/>
        </w:r>
        <w:r>
          <w:rPr>
            <w:noProof/>
            <w:webHidden/>
          </w:rPr>
          <w:t>3</w:t>
        </w:r>
        <w:r>
          <w:rPr>
            <w:noProof/>
            <w:webHidden/>
          </w:rPr>
          <w:fldChar w:fldCharType="end"/>
        </w:r>
      </w:hyperlink>
    </w:p>
    <w:p w14:paraId="6805F08B"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7" w:history="1">
        <w:r w:rsidRPr="00CE037A">
          <w:rPr>
            <w:rStyle w:val="Hyperlink"/>
            <w:noProof/>
          </w:rPr>
          <w:t>8</w:t>
        </w:r>
        <w:r w:rsidRPr="00B000B7">
          <w:rPr>
            <w:rFonts w:ascii="Calibri" w:eastAsia="Times New Roman" w:hAnsi="Calibri"/>
            <w:noProof/>
            <w:kern w:val="0"/>
            <w:sz w:val="22"/>
            <w:szCs w:val="22"/>
            <w:lang w:eastAsia="de-CH"/>
          </w:rPr>
          <w:tab/>
        </w:r>
        <w:r w:rsidRPr="00CE037A">
          <w:rPr>
            <w:rStyle w:val="Hyperlink"/>
            <w:noProof/>
          </w:rPr>
          <w:t>Ressourcen</w:t>
        </w:r>
        <w:r>
          <w:rPr>
            <w:noProof/>
            <w:webHidden/>
          </w:rPr>
          <w:tab/>
        </w:r>
        <w:r>
          <w:rPr>
            <w:noProof/>
            <w:webHidden/>
          </w:rPr>
          <w:fldChar w:fldCharType="begin"/>
        </w:r>
        <w:r>
          <w:rPr>
            <w:noProof/>
            <w:webHidden/>
          </w:rPr>
          <w:instrText xml:space="preserve"> PAGEREF _Toc409789287 \h </w:instrText>
        </w:r>
        <w:r>
          <w:rPr>
            <w:noProof/>
            <w:webHidden/>
          </w:rPr>
        </w:r>
        <w:r>
          <w:rPr>
            <w:noProof/>
            <w:webHidden/>
          </w:rPr>
          <w:fldChar w:fldCharType="separate"/>
        </w:r>
        <w:r>
          <w:rPr>
            <w:noProof/>
            <w:webHidden/>
          </w:rPr>
          <w:t>3</w:t>
        </w:r>
        <w:r>
          <w:rPr>
            <w:noProof/>
            <w:webHidden/>
          </w:rPr>
          <w:fldChar w:fldCharType="end"/>
        </w:r>
      </w:hyperlink>
    </w:p>
    <w:p w14:paraId="6805F08C"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8" w:history="1">
        <w:r w:rsidRPr="00CE037A">
          <w:rPr>
            <w:rStyle w:val="Hyperlink"/>
            <w:noProof/>
          </w:rPr>
          <w:t>9</w:t>
        </w:r>
        <w:r w:rsidRPr="00B000B7">
          <w:rPr>
            <w:rFonts w:ascii="Calibri" w:eastAsia="Times New Roman" w:hAnsi="Calibri"/>
            <w:noProof/>
            <w:kern w:val="0"/>
            <w:sz w:val="22"/>
            <w:szCs w:val="22"/>
            <w:lang w:eastAsia="de-CH"/>
          </w:rPr>
          <w:tab/>
        </w:r>
        <w:r w:rsidRPr="00CE037A">
          <w:rPr>
            <w:rStyle w:val="Hyperlink"/>
            <w:noProof/>
          </w:rPr>
          <w:t>Kommunikation</w:t>
        </w:r>
        <w:r>
          <w:rPr>
            <w:noProof/>
            <w:webHidden/>
          </w:rPr>
          <w:tab/>
        </w:r>
        <w:r>
          <w:rPr>
            <w:noProof/>
            <w:webHidden/>
          </w:rPr>
          <w:fldChar w:fldCharType="begin"/>
        </w:r>
        <w:r>
          <w:rPr>
            <w:noProof/>
            <w:webHidden/>
          </w:rPr>
          <w:instrText xml:space="preserve"> PAGEREF _Toc409789288 \h </w:instrText>
        </w:r>
        <w:r>
          <w:rPr>
            <w:noProof/>
            <w:webHidden/>
          </w:rPr>
        </w:r>
        <w:r>
          <w:rPr>
            <w:noProof/>
            <w:webHidden/>
          </w:rPr>
          <w:fldChar w:fldCharType="separate"/>
        </w:r>
        <w:r>
          <w:rPr>
            <w:noProof/>
            <w:webHidden/>
          </w:rPr>
          <w:t>3</w:t>
        </w:r>
        <w:r>
          <w:rPr>
            <w:noProof/>
            <w:webHidden/>
          </w:rPr>
          <w:fldChar w:fldCharType="end"/>
        </w:r>
      </w:hyperlink>
    </w:p>
    <w:p w14:paraId="6805F08D"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89" w:history="1">
        <w:r w:rsidRPr="00CE037A">
          <w:rPr>
            <w:rStyle w:val="Hyperlink"/>
            <w:noProof/>
          </w:rPr>
          <w:t>10</w:t>
        </w:r>
        <w:r w:rsidRPr="00B000B7">
          <w:rPr>
            <w:rFonts w:ascii="Calibri" w:eastAsia="Times New Roman" w:hAnsi="Calibri"/>
            <w:noProof/>
            <w:kern w:val="0"/>
            <w:sz w:val="22"/>
            <w:szCs w:val="22"/>
            <w:lang w:eastAsia="de-CH"/>
          </w:rPr>
          <w:tab/>
        </w:r>
        <w:r w:rsidRPr="00CE037A">
          <w:rPr>
            <w:rStyle w:val="Hyperlink"/>
            <w:noProof/>
          </w:rPr>
          <w:t>Risiken</w:t>
        </w:r>
        <w:r>
          <w:rPr>
            <w:noProof/>
            <w:webHidden/>
          </w:rPr>
          <w:tab/>
        </w:r>
        <w:r>
          <w:rPr>
            <w:noProof/>
            <w:webHidden/>
          </w:rPr>
          <w:fldChar w:fldCharType="begin"/>
        </w:r>
        <w:r>
          <w:rPr>
            <w:noProof/>
            <w:webHidden/>
          </w:rPr>
          <w:instrText xml:space="preserve"> PAGEREF _Toc409789289 \h </w:instrText>
        </w:r>
        <w:r>
          <w:rPr>
            <w:noProof/>
            <w:webHidden/>
          </w:rPr>
        </w:r>
        <w:r>
          <w:rPr>
            <w:noProof/>
            <w:webHidden/>
          </w:rPr>
          <w:fldChar w:fldCharType="separate"/>
        </w:r>
        <w:r>
          <w:rPr>
            <w:noProof/>
            <w:webHidden/>
          </w:rPr>
          <w:t>4</w:t>
        </w:r>
        <w:r>
          <w:rPr>
            <w:noProof/>
            <w:webHidden/>
          </w:rPr>
          <w:fldChar w:fldCharType="end"/>
        </w:r>
      </w:hyperlink>
    </w:p>
    <w:p w14:paraId="6805F08E" w14:textId="77777777" w:rsidR="007A471B" w:rsidRPr="00B000B7" w:rsidRDefault="007A471B">
      <w:pPr>
        <w:pStyle w:val="TOC1"/>
        <w:tabs>
          <w:tab w:val="right" w:leader="dot" w:pos="9627"/>
        </w:tabs>
        <w:rPr>
          <w:rFonts w:ascii="Calibri" w:eastAsia="Times New Roman" w:hAnsi="Calibri"/>
          <w:noProof/>
          <w:kern w:val="0"/>
          <w:sz w:val="22"/>
          <w:szCs w:val="22"/>
          <w:lang w:eastAsia="de-CH"/>
        </w:rPr>
      </w:pPr>
      <w:hyperlink w:anchor="_Toc409789290" w:history="1">
        <w:r w:rsidRPr="00CE037A">
          <w:rPr>
            <w:rStyle w:val="Hyperlink"/>
            <w:noProof/>
          </w:rPr>
          <w:t>11</w:t>
        </w:r>
        <w:r w:rsidRPr="00B000B7">
          <w:rPr>
            <w:rFonts w:ascii="Calibri" w:eastAsia="Times New Roman" w:hAnsi="Calibri"/>
            <w:noProof/>
            <w:kern w:val="0"/>
            <w:sz w:val="22"/>
            <w:szCs w:val="22"/>
            <w:lang w:eastAsia="de-CH"/>
          </w:rPr>
          <w:tab/>
        </w:r>
        <w:r w:rsidRPr="00CE037A">
          <w:rPr>
            <w:rStyle w:val="Hyperlink"/>
            <w:noProof/>
          </w:rPr>
          <w:t>Projektinitialisierungsauftrag</w:t>
        </w:r>
        <w:r>
          <w:rPr>
            <w:noProof/>
            <w:webHidden/>
          </w:rPr>
          <w:tab/>
        </w:r>
        <w:r>
          <w:rPr>
            <w:noProof/>
            <w:webHidden/>
          </w:rPr>
          <w:fldChar w:fldCharType="begin"/>
        </w:r>
        <w:r>
          <w:rPr>
            <w:noProof/>
            <w:webHidden/>
          </w:rPr>
          <w:instrText xml:space="preserve"> PAGEREF _Toc409789290 \h </w:instrText>
        </w:r>
        <w:r>
          <w:rPr>
            <w:noProof/>
            <w:webHidden/>
          </w:rPr>
        </w:r>
        <w:r>
          <w:rPr>
            <w:noProof/>
            <w:webHidden/>
          </w:rPr>
          <w:fldChar w:fldCharType="separate"/>
        </w:r>
        <w:r>
          <w:rPr>
            <w:noProof/>
            <w:webHidden/>
          </w:rPr>
          <w:t>4</w:t>
        </w:r>
        <w:r>
          <w:rPr>
            <w:noProof/>
            <w:webHidden/>
          </w:rPr>
          <w:fldChar w:fldCharType="end"/>
        </w:r>
      </w:hyperlink>
    </w:p>
    <w:p w14:paraId="6805F08F" w14:textId="77777777" w:rsidR="00A33095" w:rsidRDefault="00A33095" w:rsidP="00810BEE">
      <w:pPr>
        <w:pStyle w:val="TOC1"/>
        <w:tabs>
          <w:tab w:val="right" w:leader="dot" w:pos="9639"/>
        </w:tabs>
        <w:ind w:right="-2"/>
        <w:rPr>
          <w:b/>
        </w:rPr>
      </w:pPr>
      <w:r w:rsidRPr="00810BEE">
        <w:rPr>
          <w:rStyle w:val="Hyperlink"/>
        </w:rPr>
        <w:fldChar w:fldCharType="end"/>
      </w:r>
    </w:p>
    <w:p w14:paraId="6805F090" w14:textId="77777777" w:rsidR="00A33095" w:rsidRDefault="00A33095">
      <w:pPr>
        <w:spacing w:after="200"/>
        <w:rPr>
          <w:b/>
        </w:rPr>
      </w:pPr>
    </w:p>
    <w:p w14:paraId="6805F091" w14:textId="77777777" w:rsidR="00A33095" w:rsidRDefault="00A33095">
      <w:pPr>
        <w:spacing w:after="200"/>
        <w:rPr>
          <w:b/>
        </w:rPr>
      </w:pPr>
    </w:p>
    <w:p w14:paraId="6805F092" w14:textId="77777777" w:rsidR="001501D4" w:rsidRDefault="001501D4">
      <w:pPr>
        <w:tabs>
          <w:tab w:val="right" w:leader="dot" w:pos="9276"/>
        </w:tabs>
      </w:pPr>
    </w:p>
    <w:p w14:paraId="6805F093" w14:textId="77777777" w:rsidR="001501D4" w:rsidRDefault="001501D4">
      <w:pPr>
        <w:spacing w:before="200" w:after="200"/>
        <w:rPr>
          <w:b/>
        </w:rPr>
      </w:pPr>
      <w:r>
        <w:rPr>
          <w:b/>
        </w:rPr>
        <w:t>Abbildungsverzeichnis</w:t>
      </w:r>
    </w:p>
    <w:p w14:paraId="6805F094" w14:textId="77777777" w:rsidR="001501D4" w:rsidRDefault="001501D4"/>
    <w:p w14:paraId="6805F095" w14:textId="77777777" w:rsidR="001501D4" w:rsidRPr="00580157" w:rsidRDefault="001501D4">
      <w:r w:rsidRPr="00580157">
        <w:t xml:space="preserve"> </w:t>
      </w:r>
      <w:r w:rsidRPr="00580157">
        <w:br/>
      </w:r>
      <w:r>
        <w:br w:type="page"/>
      </w:r>
      <w:bookmarkStart w:id="0" w:name="_Toc409789280"/>
      <w:r>
        <w:lastRenderedPageBreak/>
        <w:t>Zweck des Dokuments</w:t>
      </w:r>
      <w:bookmarkEnd w:id="0"/>
    </w:p>
    <w:p w14:paraId="6805F096" w14:textId="77777777" w:rsidR="008136A0" w:rsidRDefault="002259D2" w:rsidP="008136A0">
      <w:r>
        <w:t>Der Projektinitialisierungsauftrag bildet die verbindliche Grundlage für die Freigabe der Phase Initialisierung. Er ist die Vereinbarung zwischen Auftraggeber und Projektleiter.</w:t>
      </w:r>
    </w:p>
    <w:p w14:paraId="6805F097" w14:textId="77777777" w:rsidR="008136A0" w:rsidRDefault="008136A0" w:rsidP="008136A0"/>
    <w:p w14:paraId="6805F09C" w14:textId="6522BE8E" w:rsidR="002259D2" w:rsidRDefault="001501D4" w:rsidP="00D9507A">
      <w:pPr>
        <w:pStyle w:val="Heading1"/>
        <w:tabs>
          <w:tab w:val="left" w:pos="432"/>
        </w:tabs>
        <w:spacing w:after="283"/>
      </w:pPr>
      <w:bookmarkStart w:id="1" w:name="_Toc409789281"/>
      <w:r>
        <w:t>Ausgangslage</w:t>
      </w:r>
      <w:bookmarkEnd w:id="1"/>
    </w:p>
    <w:p w14:paraId="2B2C63D4" w14:textId="77777777" w:rsidR="00385F02" w:rsidRDefault="00385F02" w:rsidP="00385F02">
      <w:pPr>
        <w:rPr>
          <w:rFonts w:ascii="Times New Roman" w:eastAsia="Times New Roman" w:hAnsi="Times New Roman"/>
          <w:lang/>
        </w:rPr>
      </w:pPr>
      <w:bookmarkStart w:id="2" w:name="_Toc409789282"/>
      <w:r>
        <w:t>Für dieses Projekt soll mithilfe eines Raspberry Pi ein eigener Cloud-Server aufgebaut werden. Dieser soll als zentraler Speicherort für Dateien dienen und gleichzeitig so flexibel gestaltet sein, dass später weitere Dienste ergänzt werden können. Durch die Kombination aus Raspberry Pi und einer externen 2-TB-Festplatte entsteht eine kompakte und kostengünstige Lösung, die im privaten Umfeld vielseitig einsetzbar ist.</w:t>
      </w:r>
    </w:p>
    <w:p w14:paraId="60FE8D2A" w14:textId="77777777" w:rsidR="00385F02" w:rsidRPr="00385F02" w:rsidRDefault="00385F02" w:rsidP="00385F02">
      <w:pPr>
        <w:rPr>
          <w:lang w:val="en-GB"/>
        </w:rPr>
      </w:pPr>
      <w:r>
        <w:t>Neben der grundlegenden Cloud-Funktion soll das System erweiterbar bleiben, etwa für zusätzliche Anwendungen wie einen kleinen Webserver, Medienserver oder eigene Projekte wie einen Discord-Bot. Dadurch entsteht eine private, leicht ausbaufähige Serverumgebung, die sowohl zur Datenspeicherung als auch für zukünftige Experimente und Erweiterungen genutzt werden kann.</w:t>
      </w:r>
    </w:p>
    <w:p w14:paraId="6805F09D" w14:textId="77777777" w:rsidR="001501D4" w:rsidRDefault="001501D4" w:rsidP="00A33095">
      <w:pPr>
        <w:pStyle w:val="Heading1"/>
        <w:tabs>
          <w:tab w:val="left" w:pos="432"/>
        </w:tabs>
        <w:spacing w:after="283"/>
      </w:pPr>
      <w:r>
        <w:t>Ziele</w:t>
      </w:r>
      <w:bookmarkEnd w:id="2"/>
    </w:p>
    <w:p w14:paraId="6805F09F" w14:textId="76881F48" w:rsidR="002259D2" w:rsidRDefault="008F5F24" w:rsidP="008F5F24">
      <w:r w:rsidRPr="008F5F24">
        <w:t>In der Phase der Initialisierung sollen die grundlegenden Voraussetzungen für den Aufbau des Cloud-Servers geschaffen werden. Dazu gehören das Festlegen der Anforderungen, die Auswahl der benötigten Hardware und Software sowie die Planung der grundlegenden Systemarchitektur. Ziel ist es, eine klare Ausgangsbasis zu schaffen, auf der das eigentliche System später stabil und erweiterbar aufgebaut werden kann. Außerdem sollen Risiken, Rahmenbedingungen und benötigte Ressourcen frühzeitig erkannt werden, um eine effiziente Umsetzung des Projekts zu gewährleisten.</w:t>
      </w:r>
    </w:p>
    <w:p w14:paraId="6805F0A6" w14:textId="0B19A8D2" w:rsidR="00C223DB" w:rsidRDefault="00F956FF" w:rsidP="00E56E9C">
      <w:pPr>
        <w:pStyle w:val="Heading1"/>
        <w:tabs>
          <w:tab w:val="left" w:pos="432"/>
        </w:tabs>
        <w:spacing w:after="283"/>
      </w:pPr>
      <w:bookmarkStart w:id="3" w:name="_Toc409789283"/>
      <w:r>
        <w:t>Rahmenbedingungen</w:t>
      </w:r>
      <w:bookmarkEnd w:id="3"/>
    </w:p>
    <w:p w14:paraId="1D51F8B5" w14:textId="77777777" w:rsidR="00E56E9C" w:rsidRDefault="00E56E9C" w:rsidP="00E56E9C">
      <w:pPr>
        <w:rPr>
          <w:rFonts w:ascii="Times New Roman" w:eastAsia="Times New Roman" w:hAnsi="Times New Roman"/>
          <w:lang/>
        </w:rPr>
      </w:pPr>
      <w:r>
        <w:t>Die Phase der Initialisierung findet unter klar definierten Rahmenbedingungen statt, um eine strukturierte und effiziente Projektplanung sicherzustellen.</w:t>
      </w:r>
    </w:p>
    <w:p w14:paraId="05BD0A50" w14:textId="57135FE0" w:rsidR="00E56E9C" w:rsidRPr="00E56E9C" w:rsidRDefault="00E56E9C" w:rsidP="00E56E9C">
      <w:pPr>
        <w:rPr>
          <w:rFonts w:ascii="Times New Roman" w:eastAsia="Times New Roman" w:hAnsi="Times New Roman"/>
          <w:lang/>
        </w:rPr>
      </w:pPr>
      <w:r>
        <w:rPr>
          <w:rStyle w:val="Strong"/>
        </w:rPr>
        <w:t>Administrativ:</w:t>
      </w:r>
      <w:r>
        <w:br/>
        <w:t>Für das Projekt müssen die benötigten Ressourcen wie der Raspberry Pi, die externe Festplatte sowie notwendige Software festgelegt und beschafft werden. Zudem werden erste Verantwortlichkeiten geklärt und die Projektfreigabe sichergestellt.</w:t>
      </w:r>
    </w:p>
    <w:p w14:paraId="40415430" w14:textId="77777777" w:rsidR="00E56E9C" w:rsidRDefault="00E56E9C" w:rsidP="00E56E9C">
      <w:r>
        <w:rPr>
          <w:rStyle w:val="Strong"/>
        </w:rPr>
        <w:t>Organisatorisch:</w:t>
      </w:r>
      <w:r>
        <w:br/>
        <w:t>Die Zusammenarbeit im Team wird definiert, Kommunikationswege werden festgelegt und Zuständigkeiten verteilt. Zusätzlich wird entschieden, welche Dokumentationsform verwendet wird und wie der Fortschritt festgehalten wird.</w:t>
      </w:r>
    </w:p>
    <w:p w14:paraId="254786F6" w14:textId="77777777" w:rsidR="00E56E9C" w:rsidRDefault="00E56E9C" w:rsidP="00E56E9C">
      <w:r>
        <w:rPr>
          <w:rStyle w:val="Strong"/>
        </w:rPr>
        <w:t>Zeitlicher Rahmen:</w:t>
      </w:r>
      <w:r>
        <w:br/>
        <w:t>Die Initialisierung erfolgt in einem begrenzten Zeitraum, in dem alle grundlegenden Entscheidungen getroffen werden müssen. Dazu gehören die Analyse der Anforderungen, die Planung des Vorgehens sowie die erste Terminplanung für das gesamte Projekt.</w:t>
      </w:r>
    </w:p>
    <w:p w14:paraId="441156D2" w14:textId="77777777" w:rsidR="00E56E9C" w:rsidRDefault="00E56E9C" w:rsidP="00E56E9C">
      <w:r>
        <w:rPr>
          <w:rStyle w:val="Strong"/>
        </w:rPr>
        <w:t>Projektmethode:</w:t>
      </w:r>
      <w:r>
        <w:br/>
        <w:t>Für das Projekt wird eine passende Vorgehensmethode gewählt – beispielsweise ein klassisches Wasserfallmodell oder ein agiles Vorgehen wie Scrum oder Kanban. Diese Methode bestimmt, wie Aufgaben strukturiert, priorisiert und abgearbeitet werden.</w:t>
      </w:r>
    </w:p>
    <w:p w14:paraId="07D342BE" w14:textId="77777777" w:rsidR="00E56E9C" w:rsidRPr="00E56E9C" w:rsidRDefault="00E56E9C" w:rsidP="00E56E9C">
      <w:pPr>
        <w:rPr>
          <w:lang/>
        </w:rPr>
      </w:pPr>
    </w:p>
    <w:p w14:paraId="6805F0A9" w14:textId="15F1941C" w:rsidR="00AC4CC2" w:rsidRDefault="00F956FF" w:rsidP="00AC4CC2">
      <w:pPr>
        <w:pStyle w:val="Heading1"/>
        <w:tabs>
          <w:tab w:val="left" w:pos="432"/>
        </w:tabs>
        <w:spacing w:after="283"/>
      </w:pPr>
      <w:bookmarkStart w:id="4" w:name="_Toc409789284"/>
      <w:r>
        <w:t>Aufwand</w:t>
      </w:r>
      <w:bookmarkEnd w:id="4"/>
    </w:p>
    <w:p w14:paraId="042FE05B" w14:textId="77777777" w:rsidR="00FD7A7E" w:rsidRPr="00FD7A7E" w:rsidRDefault="00FD7A7E" w:rsidP="00FD7A7E">
      <w:pPr>
        <w:rPr>
          <w:lang/>
        </w:rPr>
      </w:pPr>
      <w:r w:rsidRPr="00FD7A7E">
        <w:rPr>
          <w:lang/>
        </w:rPr>
        <w:t xml:space="preserve">Für die Phase der Initialisierung wird ein geschätzter Aufwand von </w:t>
      </w:r>
      <w:r w:rsidRPr="00FD7A7E">
        <w:rPr>
          <w:b/>
          <w:bCs/>
          <w:lang/>
        </w:rPr>
        <w:t>6–10 Arbeitsstunden</w:t>
      </w:r>
      <w:r w:rsidRPr="00FD7A7E">
        <w:rPr>
          <w:lang/>
        </w:rPr>
        <w:t xml:space="preserve"> benötigt. Dieser umfasst die Analyse der Anforderungen, die Auswahl geeigneter Hard- und Software, die Planung der Systemarchitektur sowie das Erstellen der ersten Projektunterlagen. Zusätzlich fallen etwa </w:t>
      </w:r>
      <w:r w:rsidRPr="00FD7A7E">
        <w:rPr>
          <w:b/>
          <w:bCs/>
          <w:lang/>
        </w:rPr>
        <w:t>1–2 Stunden</w:t>
      </w:r>
      <w:r w:rsidRPr="00FD7A7E">
        <w:rPr>
          <w:lang/>
        </w:rPr>
        <w:t xml:space="preserve"> für die Abstimmung im Team und das Klären administrativer Punkte an.</w:t>
      </w:r>
    </w:p>
    <w:p w14:paraId="3BBEC106" w14:textId="77777777" w:rsidR="00FD7A7E" w:rsidRPr="00FD7A7E" w:rsidRDefault="00FD7A7E" w:rsidP="00FD7A7E">
      <w:pPr>
        <w:rPr>
          <w:lang/>
        </w:rPr>
      </w:pPr>
      <w:r w:rsidRPr="00FD7A7E">
        <w:rPr>
          <w:b/>
          <w:bCs/>
          <w:lang/>
        </w:rPr>
        <w:t>Benötigtes Material:</w:t>
      </w:r>
    </w:p>
    <w:p w14:paraId="1FFFE557" w14:textId="77777777" w:rsidR="00FD7A7E" w:rsidRPr="00FD7A7E" w:rsidRDefault="00FD7A7E" w:rsidP="00FD7A7E">
      <w:pPr>
        <w:numPr>
          <w:ilvl w:val="0"/>
          <w:numId w:val="19"/>
        </w:numPr>
        <w:rPr>
          <w:lang/>
        </w:rPr>
      </w:pPr>
      <w:r w:rsidRPr="00FD7A7E">
        <w:rPr>
          <w:lang/>
        </w:rPr>
        <w:t>Raspberry Pi (Modell 4 oder höher)</w:t>
      </w:r>
    </w:p>
    <w:p w14:paraId="370DEC22" w14:textId="77777777" w:rsidR="00FD7A7E" w:rsidRPr="00FD7A7E" w:rsidRDefault="00FD7A7E" w:rsidP="00FD7A7E">
      <w:pPr>
        <w:numPr>
          <w:ilvl w:val="0"/>
          <w:numId w:val="19"/>
        </w:numPr>
        <w:rPr>
          <w:lang/>
        </w:rPr>
      </w:pPr>
      <w:r w:rsidRPr="00FD7A7E">
        <w:rPr>
          <w:lang/>
        </w:rPr>
        <w:t>Externe 2-TB-Festplatte oder SSD</w:t>
      </w:r>
    </w:p>
    <w:p w14:paraId="2C28B0AA" w14:textId="77777777" w:rsidR="00FD7A7E" w:rsidRPr="00FD7A7E" w:rsidRDefault="00FD7A7E" w:rsidP="00FD7A7E">
      <w:pPr>
        <w:numPr>
          <w:ilvl w:val="0"/>
          <w:numId w:val="19"/>
        </w:numPr>
        <w:rPr>
          <w:lang/>
        </w:rPr>
      </w:pPr>
      <w:r w:rsidRPr="00FD7A7E">
        <w:rPr>
          <w:lang/>
        </w:rPr>
        <w:t>Netzteil und Gehäuse für den Raspberry Pi</w:t>
      </w:r>
    </w:p>
    <w:p w14:paraId="300E3B35" w14:textId="77777777" w:rsidR="00FD7A7E" w:rsidRPr="00FD7A7E" w:rsidRDefault="00FD7A7E" w:rsidP="00FD7A7E">
      <w:pPr>
        <w:numPr>
          <w:ilvl w:val="0"/>
          <w:numId w:val="19"/>
        </w:numPr>
        <w:rPr>
          <w:lang/>
        </w:rPr>
      </w:pPr>
      <w:r w:rsidRPr="00FD7A7E">
        <w:rPr>
          <w:lang/>
        </w:rPr>
        <w:t>microSD-Karte (mind. 16–32 GB) für das Betriebssystem</w:t>
      </w:r>
    </w:p>
    <w:p w14:paraId="2D0224BD" w14:textId="77777777" w:rsidR="00FD7A7E" w:rsidRPr="00FD7A7E" w:rsidRDefault="00FD7A7E" w:rsidP="00FD7A7E">
      <w:pPr>
        <w:numPr>
          <w:ilvl w:val="0"/>
          <w:numId w:val="19"/>
        </w:numPr>
        <w:rPr>
          <w:lang/>
        </w:rPr>
      </w:pPr>
      <w:r w:rsidRPr="00FD7A7E">
        <w:rPr>
          <w:lang/>
        </w:rPr>
        <w:t>Optional: Kühlkörper oder Lüfter für stabile Langzeitnutzung</w:t>
      </w:r>
    </w:p>
    <w:p w14:paraId="46484140" w14:textId="77777777" w:rsidR="00FD7A7E" w:rsidRPr="00FD7A7E" w:rsidRDefault="00FD7A7E" w:rsidP="00FD7A7E">
      <w:pPr>
        <w:rPr>
          <w:lang/>
        </w:rPr>
      </w:pPr>
      <w:r w:rsidRPr="00FD7A7E">
        <w:rPr>
          <w:lang/>
        </w:rPr>
        <w:t>Der Aufwand ist notwendig, um sicherzustellen, dass das Projekt auf einer soliden, durchdachten Grundlage startet und spätere Implementationsphasen klar und effizient durchgeführt werden können.</w:t>
      </w:r>
    </w:p>
    <w:p w14:paraId="74AAE64A" w14:textId="77777777" w:rsidR="00FD7A7E" w:rsidRPr="00FD7A7E" w:rsidRDefault="00FD7A7E" w:rsidP="00FD7A7E">
      <w:pPr>
        <w:rPr>
          <w:lang/>
        </w:rPr>
      </w:pPr>
    </w:p>
    <w:p w14:paraId="6805F0AA" w14:textId="77777777" w:rsidR="001501D4" w:rsidRDefault="00F956FF" w:rsidP="00A33095">
      <w:pPr>
        <w:pStyle w:val="Heading1"/>
        <w:tabs>
          <w:tab w:val="left" w:pos="432"/>
        </w:tabs>
        <w:spacing w:after="283"/>
      </w:pPr>
      <w:bookmarkStart w:id="5" w:name="_Toc409789285"/>
      <w:r>
        <w:lastRenderedPageBreak/>
        <w:t>Kosten</w:t>
      </w:r>
      <w:bookmarkEnd w:id="5"/>
    </w:p>
    <w:p w14:paraId="6805F0AB" w14:textId="77777777" w:rsidR="001501D4" w:rsidRPr="005A36ED" w:rsidRDefault="001501D4">
      <w:pPr>
        <w:pStyle w:val="BodyText"/>
        <w:rPr>
          <w:color w:val="8064A2"/>
        </w:rPr>
      </w:pPr>
      <w:r w:rsidRPr="005A36ED">
        <w:rPr>
          <w:color w:val="8064A2"/>
        </w:rPr>
        <w:t xml:space="preserve">Grobe Schätzung der Kosten </w:t>
      </w:r>
      <w:r w:rsidR="00AC4CC2" w:rsidRPr="005A36ED">
        <w:rPr>
          <w:color w:val="8064A2"/>
        </w:rPr>
        <w:t>für die Phase Initialisierung</w:t>
      </w:r>
      <w:r w:rsidRPr="005A36ED">
        <w:rPr>
          <w:color w:val="8064A2"/>
        </w:rPr>
        <w:t>.</w:t>
      </w:r>
    </w:p>
    <w:p w14:paraId="6805F0AC" w14:textId="77777777" w:rsidR="00C223DB" w:rsidRDefault="00C223DB">
      <w:pPr>
        <w:pStyle w:val="BodyText"/>
      </w:pPr>
    </w:p>
    <w:p w14:paraId="6805F0AE" w14:textId="0952898B" w:rsidR="001501D4" w:rsidRDefault="00F956FF" w:rsidP="002B4387">
      <w:pPr>
        <w:pStyle w:val="Heading1"/>
        <w:tabs>
          <w:tab w:val="left" w:pos="432"/>
        </w:tabs>
        <w:spacing w:after="283"/>
      </w:pPr>
      <w:bookmarkStart w:id="6" w:name="_Toc409789286"/>
      <w:r>
        <w:t>Termine</w:t>
      </w:r>
      <w:bookmarkEnd w:id="6"/>
    </w:p>
    <w:p w14:paraId="6A81C56D" w14:textId="2946DE2D" w:rsidR="002B4387" w:rsidRPr="002B4387" w:rsidRDefault="002B4387" w:rsidP="002B4387">
      <w:r>
        <w:t>Endtermin PIA: 28.11.2025</w:t>
      </w:r>
    </w:p>
    <w:p w14:paraId="6805F0B0" w14:textId="77777777" w:rsidR="00C223DB" w:rsidRDefault="00C223DB" w:rsidP="00C223DB">
      <w:pPr>
        <w:pStyle w:val="BodyText"/>
      </w:pPr>
    </w:p>
    <w:p w14:paraId="6805F0B3" w14:textId="71B5F9D0" w:rsidR="00F956FF" w:rsidRDefault="00F956FF" w:rsidP="00F956FF">
      <w:pPr>
        <w:pStyle w:val="Heading1"/>
        <w:tabs>
          <w:tab w:val="left" w:pos="432"/>
        </w:tabs>
        <w:spacing w:after="283"/>
      </w:pPr>
      <w:bookmarkStart w:id="7" w:name="_Toc409789287"/>
      <w:r>
        <w:t>Ressourcen</w:t>
      </w:r>
      <w:bookmarkEnd w:id="7"/>
    </w:p>
    <w:p w14:paraId="5BBDA934" w14:textId="77777777" w:rsidR="007D0805" w:rsidRDefault="007D0805" w:rsidP="007D0805">
      <w:pPr>
        <w:rPr>
          <w:rFonts w:ascii="Times New Roman" w:eastAsia="Times New Roman" w:hAnsi="Times New Roman"/>
          <w:lang/>
        </w:rPr>
      </w:pPr>
      <w:r>
        <w:t>Während der Initialisierungsphase wird hauptsächlich auf bereits vorhandene Ressourcen der Schule und auf persönliche Arbeitsmittel zurückgegriffen. Da an der gibb grundsätzlich mit eigenen Laptops gearbeitet wird, stellen diese die primäre technische Grundlage dar. Zusätzlich werden die schulischen Netzwerke, Internetzugänge sowie bereitgestellte Lernplattformen und Dokumentationswerkzeuge genutzt.</w:t>
      </w:r>
    </w:p>
    <w:p w14:paraId="16111678" w14:textId="77777777" w:rsidR="007D0805" w:rsidRDefault="007D0805" w:rsidP="007D0805">
      <w:r>
        <w:t xml:space="preserve">Ebenso stehen vorhandene Kenntnisse aus dem Unterricht, Unterrichtsunterlagen sowie der Austausch mit Lehrpersonen oder Mitschülern als fachliche Ressourcen zur Verfügung. Weitere spezielle Infrastruktur wird in dieser Phase nicht benötigt, da die Planung, Dokumentation und Vorbereitung vollständig mit den bestehenden Mitteln durchgeführt werden </w:t>
      </w:r>
      <w:proofErr w:type="gramStart"/>
      <w:r>
        <w:t>kann</w:t>
      </w:r>
      <w:proofErr w:type="gramEnd"/>
      <w:r>
        <w:t>.</w:t>
      </w:r>
    </w:p>
    <w:p w14:paraId="70A94CCF" w14:textId="77777777" w:rsidR="007D0805" w:rsidRPr="007D0805" w:rsidRDefault="007D0805" w:rsidP="007D0805">
      <w:pPr>
        <w:rPr>
          <w:lang/>
        </w:rPr>
      </w:pPr>
    </w:p>
    <w:p w14:paraId="6805F0B7" w14:textId="0DC66C7A" w:rsidR="00C223DB" w:rsidRDefault="00F956FF" w:rsidP="00C223DB">
      <w:pPr>
        <w:pStyle w:val="Heading1"/>
        <w:tabs>
          <w:tab w:val="left" w:pos="432"/>
        </w:tabs>
        <w:spacing w:after="283"/>
      </w:pPr>
      <w:bookmarkStart w:id="8" w:name="_Toc409789288"/>
      <w:r>
        <w:t>Kommunikatio</w:t>
      </w:r>
      <w:r w:rsidR="00C223DB">
        <w:t>n</w:t>
      </w:r>
      <w:bookmarkEnd w:id="8"/>
    </w:p>
    <w:p w14:paraId="3BB15F3D" w14:textId="77777777" w:rsidR="00056700" w:rsidRPr="00056700" w:rsidRDefault="00056700" w:rsidP="00056700">
      <w:pPr>
        <w:rPr>
          <w:lang/>
        </w:rPr>
      </w:pPr>
      <w:r w:rsidRPr="00056700">
        <w:rPr>
          <w:lang/>
        </w:rPr>
        <w:t>Während der Initialisierungsphase ist eine klare und effiziente Kommunikation entscheidend, um den Projektstart erfolgreich zu gestalten. Die folgenden Stakeholder müssen über Fortschritte und Entscheidungen informiert werden:</w:t>
      </w:r>
    </w:p>
    <w:p w14:paraId="1E9F8772" w14:textId="77777777" w:rsidR="00056700" w:rsidRPr="00056700" w:rsidRDefault="00056700" w:rsidP="00056700">
      <w:pPr>
        <w:numPr>
          <w:ilvl w:val="0"/>
          <w:numId w:val="25"/>
        </w:numPr>
        <w:rPr>
          <w:b/>
          <w:bCs/>
          <w:lang/>
        </w:rPr>
      </w:pPr>
      <w:r w:rsidRPr="00056700">
        <w:rPr>
          <w:b/>
          <w:bCs/>
          <w:lang/>
        </w:rPr>
        <w:t>Stakeholder</w:t>
      </w:r>
    </w:p>
    <w:p w14:paraId="691BE38C" w14:textId="77777777" w:rsidR="00056700" w:rsidRPr="00056700" w:rsidRDefault="00056700" w:rsidP="00056700">
      <w:pPr>
        <w:numPr>
          <w:ilvl w:val="0"/>
          <w:numId w:val="25"/>
        </w:numPr>
        <w:rPr>
          <w:lang/>
        </w:rPr>
      </w:pPr>
      <w:r w:rsidRPr="00056700">
        <w:rPr>
          <w:b/>
          <w:bCs/>
          <w:lang/>
        </w:rPr>
        <w:t>Projektteam</w:t>
      </w:r>
      <w:r w:rsidRPr="00056700">
        <w:rPr>
          <w:lang/>
        </w:rPr>
        <w:t xml:space="preserve"> (Mitschüler, mit denen gemeinsam gearbeitet wird)</w:t>
      </w:r>
    </w:p>
    <w:p w14:paraId="6DF56878" w14:textId="77777777" w:rsidR="00056700" w:rsidRPr="00056700" w:rsidRDefault="00056700" w:rsidP="00056700">
      <w:pPr>
        <w:numPr>
          <w:ilvl w:val="0"/>
          <w:numId w:val="25"/>
        </w:numPr>
        <w:rPr>
          <w:lang/>
        </w:rPr>
      </w:pPr>
      <w:r w:rsidRPr="00056700">
        <w:rPr>
          <w:b/>
          <w:bCs/>
          <w:lang/>
        </w:rPr>
        <w:t>Lehrperson / Betreuungsperson</w:t>
      </w:r>
    </w:p>
    <w:p w14:paraId="7AB5B209" w14:textId="77777777" w:rsidR="00056700" w:rsidRPr="00056700" w:rsidRDefault="00056700" w:rsidP="00056700">
      <w:pPr>
        <w:numPr>
          <w:ilvl w:val="0"/>
          <w:numId w:val="25"/>
        </w:numPr>
        <w:rPr>
          <w:lang/>
        </w:rPr>
      </w:pPr>
      <w:r w:rsidRPr="00056700">
        <w:rPr>
          <w:b/>
          <w:bCs/>
          <w:lang/>
        </w:rPr>
        <w:t>Evtl. externe Unterstützende</w:t>
      </w:r>
      <w:r w:rsidRPr="00056700">
        <w:rPr>
          <w:lang/>
        </w:rPr>
        <w:t xml:space="preserve"> (z. B. ICT-Support der Schule, falls technische Fragen auftreten)</w:t>
      </w:r>
    </w:p>
    <w:p w14:paraId="277BF995" w14:textId="77777777" w:rsidR="00056700" w:rsidRPr="00056700" w:rsidRDefault="00056700" w:rsidP="00056700">
      <w:pPr>
        <w:numPr>
          <w:ilvl w:val="0"/>
          <w:numId w:val="25"/>
        </w:numPr>
        <w:rPr>
          <w:b/>
          <w:bCs/>
          <w:lang/>
        </w:rPr>
      </w:pPr>
      <w:r w:rsidRPr="00056700">
        <w:rPr>
          <w:b/>
          <w:bCs/>
          <w:lang/>
        </w:rPr>
        <w:t>Kommunikationsform und Inhalte</w:t>
      </w:r>
    </w:p>
    <w:p w14:paraId="5A229BC6" w14:textId="77777777" w:rsidR="00056700" w:rsidRPr="00056700" w:rsidRDefault="00056700" w:rsidP="00056700">
      <w:pPr>
        <w:rPr>
          <w:lang/>
        </w:rPr>
      </w:pPr>
      <w:r w:rsidRPr="00056700">
        <w:rPr>
          <w:b/>
          <w:bCs/>
          <w:lang/>
        </w:rPr>
        <w:t>Projektteam</w:t>
      </w:r>
    </w:p>
    <w:p w14:paraId="7CBEE22D" w14:textId="77777777" w:rsidR="00056700" w:rsidRPr="00056700" w:rsidRDefault="00056700" w:rsidP="00056700">
      <w:pPr>
        <w:numPr>
          <w:ilvl w:val="0"/>
          <w:numId w:val="26"/>
        </w:numPr>
        <w:rPr>
          <w:lang/>
        </w:rPr>
      </w:pPr>
      <w:r w:rsidRPr="00056700">
        <w:rPr>
          <w:b/>
          <w:bCs/>
          <w:lang/>
        </w:rPr>
        <w:t>Kanal:</w:t>
      </w:r>
      <w:r w:rsidRPr="00056700">
        <w:rPr>
          <w:lang/>
        </w:rPr>
        <w:t xml:space="preserve"> Microsoft Teams, Discord</w:t>
      </w:r>
    </w:p>
    <w:p w14:paraId="41F7E417" w14:textId="77777777" w:rsidR="00056700" w:rsidRPr="00056700" w:rsidRDefault="00056700" w:rsidP="00056700">
      <w:pPr>
        <w:numPr>
          <w:ilvl w:val="0"/>
          <w:numId w:val="26"/>
        </w:numPr>
        <w:rPr>
          <w:lang/>
        </w:rPr>
      </w:pPr>
      <w:r w:rsidRPr="00056700">
        <w:rPr>
          <w:b/>
          <w:bCs/>
          <w:lang/>
        </w:rPr>
        <w:t>Inhalte:</w:t>
      </w:r>
    </w:p>
    <w:p w14:paraId="5DF6170D" w14:textId="77777777" w:rsidR="00056700" w:rsidRPr="00056700" w:rsidRDefault="00056700" w:rsidP="00056700">
      <w:pPr>
        <w:numPr>
          <w:ilvl w:val="1"/>
          <w:numId w:val="26"/>
        </w:numPr>
        <w:rPr>
          <w:lang/>
        </w:rPr>
      </w:pPr>
      <w:r w:rsidRPr="00056700">
        <w:rPr>
          <w:lang/>
        </w:rPr>
        <w:t>Austausch zu Aufgaben und Zuständigkeiten</w:t>
      </w:r>
    </w:p>
    <w:p w14:paraId="44DF3F9D" w14:textId="77777777" w:rsidR="00056700" w:rsidRPr="00056700" w:rsidRDefault="00056700" w:rsidP="00056700">
      <w:pPr>
        <w:numPr>
          <w:ilvl w:val="1"/>
          <w:numId w:val="26"/>
        </w:numPr>
        <w:rPr>
          <w:lang/>
        </w:rPr>
      </w:pPr>
      <w:r w:rsidRPr="00056700">
        <w:rPr>
          <w:lang/>
        </w:rPr>
        <w:t>Klärung offener Fragen</w:t>
      </w:r>
    </w:p>
    <w:p w14:paraId="43984779" w14:textId="77777777" w:rsidR="00056700" w:rsidRPr="00056700" w:rsidRDefault="00056700" w:rsidP="00056700">
      <w:pPr>
        <w:numPr>
          <w:ilvl w:val="1"/>
          <w:numId w:val="26"/>
        </w:numPr>
        <w:rPr>
          <w:lang/>
        </w:rPr>
      </w:pPr>
      <w:r w:rsidRPr="00056700">
        <w:rPr>
          <w:lang/>
        </w:rPr>
        <w:t>Absprachen zu Terminen und Zwischenschritten</w:t>
      </w:r>
    </w:p>
    <w:p w14:paraId="43FAB3D7" w14:textId="77777777" w:rsidR="00056700" w:rsidRPr="00056700" w:rsidRDefault="00056700" w:rsidP="00056700">
      <w:pPr>
        <w:numPr>
          <w:ilvl w:val="1"/>
          <w:numId w:val="26"/>
        </w:numPr>
        <w:rPr>
          <w:lang/>
        </w:rPr>
      </w:pPr>
      <w:r w:rsidRPr="00056700">
        <w:rPr>
          <w:lang/>
        </w:rPr>
        <w:t>Teilen von Dokumenten, Screenshots und Planungsunterlagen</w:t>
      </w:r>
    </w:p>
    <w:p w14:paraId="03D21281" w14:textId="77777777" w:rsidR="00056700" w:rsidRPr="00056700" w:rsidRDefault="00056700" w:rsidP="00056700">
      <w:pPr>
        <w:numPr>
          <w:ilvl w:val="0"/>
          <w:numId w:val="26"/>
        </w:numPr>
        <w:rPr>
          <w:lang/>
        </w:rPr>
      </w:pPr>
      <w:r w:rsidRPr="00056700">
        <w:rPr>
          <w:b/>
          <w:bCs/>
          <w:lang/>
        </w:rPr>
        <w:t>Frequenz:</w:t>
      </w:r>
      <w:r w:rsidRPr="00056700">
        <w:rPr>
          <w:lang/>
        </w:rPr>
        <w:t xml:space="preserve"> Laufend, nach Bedarf</w:t>
      </w:r>
    </w:p>
    <w:p w14:paraId="2D1C98B6" w14:textId="77777777" w:rsidR="00056700" w:rsidRPr="00056700" w:rsidRDefault="00056700" w:rsidP="00056700">
      <w:pPr>
        <w:rPr>
          <w:lang/>
        </w:rPr>
      </w:pPr>
      <w:r w:rsidRPr="00056700">
        <w:rPr>
          <w:b/>
          <w:bCs/>
          <w:lang/>
        </w:rPr>
        <w:t>Lehrperson</w:t>
      </w:r>
    </w:p>
    <w:p w14:paraId="3D1B3A49" w14:textId="77777777" w:rsidR="00056700" w:rsidRPr="00056700" w:rsidRDefault="00056700" w:rsidP="00056700">
      <w:pPr>
        <w:numPr>
          <w:ilvl w:val="0"/>
          <w:numId w:val="27"/>
        </w:numPr>
        <w:rPr>
          <w:lang/>
        </w:rPr>
      </w:pPr>
      <w:r w:rsidRPr="00056700">
        <w:rPr>
          <w:b/>
          <w:bCs/>
          <w:lang/>
        </w:rPr>
        <w:t>Kanal:</w:t>
      </w:r>
      <w:r w:rsidRPr="00056700">
        <w:rPr>
          <w:lang/>
        </w:rPr>
        <w:t xml:space="preserve"> Microsoft Teams oder E-Mail</w:t>
      </w:r>
    </w:p>
    <w:p w14:paraId="5897D6E3" w14:textId="77777777" w:rsidR="00056700" w:rsidRPr="00056700" w:rsidRDefault="00056700" w:rsidP="00056700">
      <w:pPr>
        <w:numPr>
          <w:ilvl w:val="0"/>
          <w:numId w:val="27"/>
        </w:numPr>
        <w:rPr>
          <w:lang/>
        </w:rPr>
      </w:pPr>
      <w:r w:rsidRPr="00056700">
        <w:rPr>
          <w:b/>
          <w:bCs/>
          <w:lang/>
        </w:rPr>
        <w:t>Inhalte:</w:t>
      </w:r>
    </w:p>
    <w:p w14:paraId="541BB089" w14:textId="77777777" w:rsidR="00056700" w:rsidRPr="00056700" w:rsidRDefault="00056700" w:rsidP="00056700">
      <w:pPr>
        <w:numPr>
          <w:ilvl w:val="1"/>
          <w:numId w:val="27"/>
        </w:numPr>
        <w:rPr>
          <w:lang/>
        </w:rPr>
      </w:pPr>
      <w:r w:rsidRPr="00056700">
        <w:rPr>
          <w:lang/>
        </w:rPr>
        <w:t>Zwischenstand der Initialisierungsphase</w:t>
      </w:r>
    </w:p>
    <w:p w14:paraId="45504B17" w14:textId="77777777" w:rsidR="00056700" w:rsidRPr="00056700" w:rsidRDefault="00056700" w:rsidP="00056700">
      <w:pPr>
        <w:numPr>
          <w:ilvl w:val="1"/>
          <w:numId w:val="27"/>
        </w:numPr>
        <w:rPr>
          <w:lang/>
        </w:rPr>
      </w:pPr>
      <w:r w:rsidRPr="00056700">
        <w:rPr>
          <w:lang/>
        </w:rPr>
        <w:t>Rückfragen zu Anforderungen</w:t>
      </w:r>
    </w:p>
    <w:p w14:paraId="345D8A99" w14:textId="77777777" w:rsidR="00056700" w:rsidRPr="00056700" w:rsidRDefault="00056700" w:rsidP="00056700">
      <w:pPr>
        <w:numPr>
          <w:ilvl w:val="1"/>
          <w:numId w:val="27"/>
        </w:numPr>
        <w:rPr>
          <w:lang/>
        </w:rPr>
      </w:pPr>
      <w:r w:rsidRPr="00056700">
        <w:rPr>
          <w:lang/>
        </w:rPr>
        <w:t>Einreichen von Dokumenten oder Freigaben</w:t>
      </w:r>
    </w:p>
    <w:p w14:paraId="039ACFE0" w14:textId="77777777" w:rsidR="00056700" w:rsidRPr="00056700" w:rsidRDefault="00056700" w:rsidP="00056700">
      <w:pPr>
        <w:numPr>
          <w:ilvl w:val="0"/>
          <w:numId w:val="27"/>
        </w:numPr>
        <w:rPr>
          <w:lang/>
        </w:rPr>
      </w:pPr>
      <w:r w:rsidRPr="00056700">
        <w:rPr>
          <w:b/>
          <w:bCs/>
          <w:lang/>
        </w:rPr>
        <w:t>Frequenz:</w:t>
      </w:r>
      <w:r w:rsidRPr="00056700">
        <w:rPr>
          <w:lang/>
        </w:rPr>
        <w:t xml:space="preserve"> Bei wichtigen Entscheidungen und Abschluss der Phase</w:t>
      </w:r>
    </w:p>
    <w:p w14:paraId="65257201" w14:textId="77777777" w:rsidR="00056700" w:rsidRPr="00056700" w:rsidRDefault="00056700" w:rsidP="00056700">
      <w:pPr>
        <w:rPr>
          <w:lang/>
        </w:rPr>
      </w:pPr>
      <w:r w:rsidRPr="00056700">
        <w:rPr>
          <w:b/>
          <w:bCs/>
          <w:lang/>
        </w:rPr>
        <w:t>Dokumentation</w:t>
      </w:r>
    </w:p>
    <w:p w14:paraId="689381F4" w14:textId="77777777" w:rsidR="00056700" w:rsidRPr="00056700" w:rsidRDefault="00056700" w:rsidP="00056700">
      <w:pPr>
        <w:numPr>
          <w:ilvl w:val="0"/>
          <w:numId w:val="28"/>
        </w:numPr>
        <w:rPr>
          <w:lang/>
        </w:rPr>
      </w:pPr>
      <w:r w:rsidRPr="00056700">
        <w:rPr>
          <w:b/>
          <w:bCs/>
          <w:lang/>
        </w:rPr>
        <w:t>Ablage:</w:t>
      </w:r>
      <w:r w:rsidRPr="00056700">
        <w:rPr>
          <w:lang/>
        </w:rPr>
        <w:t xml:space="preserve"> Gemeinsamer Ordner (OneDrive oder Teams-Dateien)</w:t>
      </w:r>
    </w:p>
    <w:p w14:paraId="7DED5590" w14:textId="77777777" w:rsidR="00056700" w:rsidRPr="00056700" w:rsidRDefault="00056700" w:rsidP="00056700">
      <w:pPr>
        <w:numPr>
          <w:ilvl w:val="0"/>
          <w:numId w:val="28"/>
        </w:numPr>
        <w:rPr>
          <w:lang/>
        </w:rPr>
      </w:pPr>
      <w:r w:rsidRPr="00056700">
        <w:rPr>
          <w:b/>
          <w:bCs/>
          <w:lang/>
        </w:rPr>
        <w:t>Inhalte:</w:t>
      </w:r>
    </w:p>
    <w:p w14:paraId="14F8730C" w14:textId="77777777" w:rsidR="00056700" w:rsidRPr="00056700" w:rsidRDefault="00056700" w:rsidP="00056700">
      <w:pPr>
        <w:numPr>
          <w:ilvl w:val="1"/>
          <w:numId w:val="28"/>
        </w:numPr>
        <w:rPr>
          <w:lang/>
        </w:rPr>
      </w:pPr>
      <w:r w:rsidRPr="00056700">
        <w:rPr>
          <w:lang/>
        </w:rPr>
        <w:t>Protokolle, Anforderungen, Planung, Risiken, Ziele</w:t>
      </w:r>
    </w:p>
    <w:p w14:paraId="1A623F0C" w14:textId="77777777" w:rsidR="00056700" w:rsidRPr="00056700" w:rsidRDefault="00056700" w:rsidP="00056700">
      <w:pPr>
        <w:numPr>
          <w:ilvl w:val="1"/>
          <w:numId w:val="28"/>
        </w:numPr>
        <w:rPr>
          <w:lang/>
        </w:rPr>
      </w:pPr>
      <w:r w:rsidRPr="00056700">
        <w:rPr>
          <w:lang/>
        </w:rPr>
        <w:t>Versionierte Projektunterlagen</w:t>
      </w:r>
    </w:p>
    <w:p w14:paraId="46195EDD" w14:textId="77777777" w:rsidR="00056700" w:rsidRPr="00056700" w:rsidRDefault="00056700" w:rsidP="00056700">
      <w:pPr>
        <w:rPr>
          <w:lang/>
        </w:rPr>
      </w:pPr>
      <w:r w:rsidRPr="00056700">
        <w:rPr>
          <w:lang/>
        </w:rPr>
        <w:t>Durch die Nutzung von Microsoft Teams und Discord wird gewährleistet, dass sowohl formelle als auch schnelle informelle Kommunikation effizient stattfinden kann.</w:t>
      </w:r>
    </w:p>
    <w:p w14:paraId="748278C2" w14:textId="77777777" w:rsidR="00056700" w:rsidRPr="00056700" w:rsidRDefault="00056700" w:rsidP="00056700">
      <w:pPr>
        <w:rPr>
          <w:lang/>
        </w:rPr>
      </w:pPr>
    </w:p>
    <w:p w14:paraId="6805F0B8" w14:textId="77777777" w:rsidR="004A2A4D" w:rsidRPr="00C223DB" w:rsidRDefault="004A2A4D" w:rsidP="00C223DB"/>
    <w:p w14:paraId="6805F0B9" w14:textId="77777777" w:rsidR="00F956FF" w:rsidRDefault="00F956FF" w:rsidP="00F956FF">
      <w:pPr>
        <w:pStyle w:val="Heading1"/>
        <w:tabs>
          <w:tab w:val="left" w:pos="432"/>
        </w:tabs>
        <w:spacing w:after="283"/>
      </w:pPr>
      <w:bookmarkStart w:id="9" w:name="_Toc409789289"/>
      <w:r>
        <w:lastRenderedPageBreak/>
        <w:t>Risiken</w:t>
      </w:r>
      <w:bookmarkEnd w:id="9"/>
    </w:p>
    <w:p w14:paraId="0A4F78FA" w14:textId="77777777" w:rsidR="000D71AD" w:rsidRDefault="000D71AD" w:rsidP="000D71AD">
      <w:pPr>
        <w:rPr>
          <w:lang w:val="en-GB"/>
        </w:rPr>
      </w:pPr>
      <w:r w:rsidRPr="000D71AD">
        <w:rPr>
          <w:lang/>
        </w:rPr>
        <w:t>Im Rahmen der Initialisierungsphase lassen sich mehrere Risiken erkennen, welche den Projektstart beeinflussen können. Die wichtigsten Risiken sowie deren Wahrscheinlichkeit, Auswirkungen und mögliche Massnahmen werden nachfolgend dargestellt.</w:t>
      </w:r>
    </w:p>
    <w:p w14:paraId="00308FFD" w14:textId="77777777" w:rsidR="000D71AD" w:rsidRPr="000D71AD" w:rsidRDefault="000D71AD" w:rsidP="000D71AD">
      <w:pPr>
        <w:rPr>
          <w:lang w:val="en-GB"/>
        </w:rPr>
      </w:pPr>
    </w:p>
    <w:p w14:paraId="25E0C0A6" w14:textId="77777777" w:rsidR="000D71AD" w:rsidRPr="000D71AD" w:rsidRDefault="000D71AD" w:rsidP="000D71AD">
      <w:pPr>
        <w:numPr>
          <w:ilvl w:val="0"/>
          <w:numId w:val="20"/>
        </w:numPr>
        <w:rPr>
          <w:b/>
          <w:bCs/>
          <w:lang/>
        </w:rPr>
      </w:pPr>
      <w:r w:rsidRPr="000D71AD">
        <w:rPr>
          <w:b/>
          <w:bCs/>
          <w:lang/>
        </w:rPr>
        <w:t>Risiko 1: Unklare oder unvollständige Anforderungen</w:t>
      </w:r>
    </w:p>
    <w:p w14:paraId="3A4B7221" w14:textId="77777777" w:rsidR="000D71AD" w:rsidRPr="000D71AD" w:rsidRDefault="000D71AD" w:rsidP="000D71AD">
      <w:pPr>
        <w:numPr>
          <w:ilvl w:val="0"/>
          <w:numId w:val="20"/>
        </w:numPr>
        <w:rPr>
          <w:lang/>
        </w:rPr>
      </w:pPr>
      <w:r w:rsidRPr="000D71AD">
        <w:rPr>
          <w:b/>
          <w:bCs/>
          <w:lang/>
        </w:rPr>
        <w:t>Wahrscheinlichkeit:</w:t>
      </w:r>
      <w:r w:rsidRPr="000D71AD">
        <w:rPr>
          <w:lang/>
        </w:rPr>
        <w:t xml:space="preserve"> Mittel</w:t>
      </w:r>
    </w:p>
    <w:p w14:paraId="7B661CF3" w14:textId="77777777" w:rsidR="000D71AD" w:rsidRPr="000D71AD" w:rsidRDefault="000D71AD" w:rsidP="000D71AD">
      <w:pPr>
        <w:numPr>
          <w:ilvl w:val="0"/>
          <w:numId w:val="20"/>
        </w:numPr>
        <w:rPr>
          <w:lang/>
        </w:rPr>
      </w:pPr>
      <w:r w:rsidRPr="000D71AD">
        <w:rPr>
          <w:b/>
          <w:bCs/>
          <w:lang/>
        </w:rPr>
        <w:t>Auswirkungen:</w:t>
      </w:r>
      <w:r w:rsidRPr="000D71AD">
        <w:rPr>
          <w:lang/>
        </w:rPr>
        <w:t xml:space="preserve"> Mittel bis hoch (Fehlplanung, Zusatzaufwand)</w:t>
      </w:r>
    </w:p>
    <w:p w14:paraId="177182A0" w14:textId="77777777" w:rsidR="000D71AD" w:rsidRPr="000D71AD" w:rsidRDefault="000D71AD" w:rsidP="000D71AD">
      <w:pPr>
        <w:numPr>
          <w:ilvl w:val="0"/>
          <w:numId w:val="20"/>
        </w:numPr>
        <w:rPr>
          <w:lang/>
        </w:rPr>
      </w:pPr>
      <w:r w:rsidRPr="000D71AD">
        <w:rPr>
          <w:b/>
          <w:bCs/>
          <w:lang/>
        </w:rPr>
        <w:t>Massnahmen:</w:t>
      </w:r>
    </w:p>
    <w:p w14:paraId="78AD00C6" w14:textId="77777777" w:rsidR="000D71AD" w:rsidRPr="000D71AD" w:rsidRDefault="000D71AD" w:rsidP="000D71AD">
      <w:pPr>
        <w:numPr>
          <w:ilvl w:val="1"/>
          <w:numId w:val="20"/>
        </w:numPr>
        <w:rPr>
          <w:lang/>
        </w:rPr>
      </w:pPr>
      <w:r w:rsidRPr="000D71AD">
        <w:rPr>
          <w:lang/>
        </w:rPr>
        <w:t>Anforderungen früh im Team klären</w:t>
      </w:r>
    </w:p>
    <w:p w14:paraId="2003A52A" w14:textId="77777777" w:rsidR="000D71AD" w:rsidRPr="000D71AD" w:rsidRDefault="000D71AD" w:rsidP="000D71AD">
      <w:pPr>
        <w:numPr>
          <w:ilvl w:val="1"/>
          <w:numId w:val="20"/>
        </w:numPr>
        <w:rPr>
          <w:lang/>
        </w:rPr>
      </w:pPr>
      <w:r w:rsidRPr="000D71AD">
        <w:rPr>
          <w:lang/>
        </w:rPr>
        <w:t>Rücksprache mit Lehrperson bei Unklarheiten</w:t>
      </w:r>
    </w:p>
    <w:p w14:paraId="46E41233" w14:textId="77777777" w:rsidR="000D71AD" w:rsidRPr="000D71AD" w:rsidRDefault="000D71AD" w:rsidP="000D71AD">
      <w:pPr>
        <w:numPr>
          <w:ilvl w:val="1"/>
          <w:numId w:val="20"/>
        </w:numPr>
        <w:rPr>
          <w:lang/>
        </w:rPr>
      </w:pPr>
      <w:r w:rsidRPr="000D71AD">
        <w:rPr>
          <w:lang/>
        </w:rPr>
        <w:t>Eine saubere Dokumentation sicherstellen</w:t>
      </w:r>
    </w:p>
    <w:p w14:paraId="369B157B" w14:textId="77777777" w:rsidR="000D71AD" w:rsidRPr="000D71AD" w:rsidRDefault="000D71AD" w:rsidP="000D71AD">
      <w:pPr>
        <w:rPr>
          <w:lang/>
        </w:rPr>
      </w:pPr>
      <w:r w:rsidRPr="000D71AD">
        <w:rPr>
          <w:lang/>
        </w:rPr>
        <w:pict w14:anchorId="1C17CBC0">
          <v:rect id="_x0000_i1049" style="width:0;height:1.5pt" o:hralign="center" o:hrstd="t" o:hr="t" fillcolor="#a0a0a0" stroked="f"/>
        </w:pict>
      </w:r>
    </w:p>
    <w:p w14:paraId="7693D92F" w14:textId="77777777" w:rsidR="000D71AD" w:rsidRPr="000D71AD" w:rsidRDefault="000D71AD" w:rsidP="000D71AD">
      <w:pPr>
        <w:numPr>
          <w:ilvl w:val="0"/>
          <w:numId w:val="20"/>
        </w:numPr>
        <w:rPr>
          <w:b/>
          <w:bCs/>
          <w:lang/>
        </w:rPr>
      </w:pPr>
      <w:r w:rsidRPr="000D71AD">
        <w:rPr>
          <w:b/>
          <w:bCs/>
          <w:lang/>
        </w:rPr>
        <w:t>Risiko 2: Fehlende oder verspätete Hardware (Raspberry Pi, Festplatte)</w:t>
      </w:r>
    </w:p>
    <w:p w14:paraId="20FFE78C" w14:textId="77777777" w:rsidR="000D71AD" w:rsidRPr="000D71AD" w:rsidRDefault="000D71AD" w:rsidP="000D71AD">
      <w:pPr>
        <w:numPr>
          <w:ilvl w:val="0"/>
          <w:numId w:val="21"/>
        </w:numPr>
        <w:rPr>
          <w:lang/>
        </w:rPr>
      </w:pPr>
      <w:r w:rsidRPr="000D71AD">
        <w:rPr>
          <w:b/>
          <w:bCs/>
          <w:lang/>
        </w:rPr>
        <w:t>Wahrscheinlichkeit:</w:t>
      </w:r>
      <w:r w:rsidRPr="000D71AD">
        <w:rPr>
          <w:lang/>
        </w:rPr>
        <w:t xml:space="preserve"> Niedrig bis mittel</w:t>
      </w:r>
    </w:p>
    <w:p w14:paraId="1462A8EC" w14:textId="77777777" w:rsidR="000D71AD" w:rsidRPr="000D71AD" w:rsidRDefault="000D71AD" w:rsidP="000D71AD">
      <w:pPr>
        <w:numPr>
          <w:ilvl w:val="0"/>
          <w:numId w:val="21"/>
        </w:numPr>
        <w:rPr>
          <w:lang/>
        </w:rPr>
      </w:pPr>
      <w:r w:rsidRPr="000D71AD">
        <w:rPr>
          <w:b/>
          <w:bCs/>
          <w:lang/>
        </w:rPr>
        <w:t>Auswirkungen:</w:t>
      </w:r>
      <w:r w:rsidRPr="000D71AD">
        <w:rPr>
          <w:lang/>
        </w:rPr>
        <w:t xml:space="preserve"> Mittel (Verzögerung des Projektstarts)</w:t>
      </w:r>
    </w:p>
    <w:p w14:paraId="27F72F04" w14:textId="77777777" w:rsidR="000D71AD" w:rsidRPr="000D71AD" w:rsidRDefault="000D71AD" w:rsidP="000D71AD">
      <w:pPr>
        <w:numPr>
          <w:ilvl w:val="0"/>
          <w:numId w:val="21"/>
        </w:numPr>
        <w:rPr>
          <w:lang/>
        </w:rPr>
      </w:pPr>
      <w:r w:rsidRPr="000D71AD">
        <w:rPr>
          <w:b/>
          <w:bCs/>
          <w:lang/>
        </w:rPr>
        <w:t>Massnahmen:</w:t>
      </w:r>
    </w:p>
    <w:p w14:paraId="50D378A8" w14:textId="77777777" w:rsidR="000D71AD" w:rsidRPr="000D71AD" w:rsidRDefault="000D71AD" w:rsidP="000D71AD">
      <w:pPr>
        <w:numPr>
          <w:ilvl w:val="1"/>
          <w:numId w:val="21"/>
        </w:numPr>
        <w:rPr>
          <w:lang/>
        </w:rPr>
      </w:pPr>
      <w:r w:rsidRPr="000D71AD">
        <w:rPr>
          <w:lang/>
        </w:rPr>
        <w:t>Hardware frühzeitig bestellen/beschaffen</w:t>
      </w:r>
    </w:p>
    <w:p w14:paraId="5BC89474" w14:textId="77777777" w:rsidR="000D71AD" w:rsidRPr="000D71AD" w:rsidRDefault="000D71AD" w:rsidP="000D71AD">
      <w:pPr>
        <w:numPr>
          <w:ilvl w:val="1"/>
          <w:numId w:val="21"/>
        </w:numPr>
        <w:rPr>
          <w:lang/>
        </w:rPr>
      </w:pPr>
      <w:r w:rsidRPr="000D71AD">
        <w:rPr>
          <w:lang/>
        </w:rPr>
        <w:t>Alternativen bereithalten (z. B. temporär Virtualisierung auf Laptop)</w:t>
      </w:r>
    </w:p>
    <w:p w14:paraId="38F414A9" w14:textId="77777777" w:rsidR="000D71AD" w:rsidRPr="000D71AD" w:rsidRDefault="000D71AD" w:rsidP="000D71AD">
      <w:pPr>
        <w:rPr>
          <w:lang/>
        </w:rPr>
      </w:pPr>
      <w:r w:rsidRPr="000D71AD">
        <w:rPr>
          <w:lang/>
        </w:rPr>
        <w:pict w14:anchorId="57F033E1">
          <v:rect id="_x0000_i1050" style="width:0;height:1.5pt" o:hralign="center" o:hrstd="t" o:hr="t" fillcolor="#a0a0a0" stroked="f"/>
        </w:pict>
      </w:r>
    </w:p>
    <w:p w14:paraId="06C96E2A" w14:textId="77777777" w:rsidR="000D71AD" w:rsidRPr="000D71AD" w:rsidRDefault="000D71AD" w:rsidP="000D71AD">
      <w:pPr>
        <w:numPr>
          <w:ilvl w:val="0"/>
          <w:numId w:val="20"/>
        </w:numPr>
        <w:rPr>
          <w:b/>
          <w:bCs/>
          <w:lang/>
        </w:rPr>
      </w:pPr>
      <w:r w:rsidRPr="000D71AD">
        <w:rPr>
          <w:b/>
          <w:bCs/>
          <w:lang/>
        </w:rPr>
        <w:t>Risiko 3: Technische Kenntnisse unzureichend</w:t>
      </w:r>
    </w:p>
    <w:p w14:paraId="789401C5" w14:textId="77777777" w:rsidR="000D71AD" w:rsidRPr="000D71AD" w:rsidRDefault="000D71AD" w:rsidP="000D71AD">
      <w:pPr>
        <w:numPr>
          <w:ilvl w:val="0"/>
          <w:numId w:val="22"/>
        </w:numPr>
        <w:rPr>
          <w:lang/>
        </w:rPr>
      </w:pPr>
      <w:r w:rsidRPr="000D71AD">
        <w:rPr>
          <w:b/>
          <w:bCs/>
          <w:lang/>
        </w:rPr>
        <w:t>Wahrscheinlichkeit:</w:t>
      </w:r>
      <w:r w:rsidRPr="000D71AD">
        <w:rPr>
          <w:lang/>
        </w:rPr>
        <w:t xml:space="preserve"> Mittel</w:t>
      </w:r>
    </w:p>
    <w:p w14:paraId="6114CB77" w14:textId="77777777" w:rsidR="000D71AD" w:rsidRPr="000D71AD" w:rsidRDefault="000D71AD" w:rsidP="000D71AD">
      <w:pPr>
        <w:numPr>
          <w:ilvl w:val="0"/>
          <w:numId w:val="22"/>
        </w:numPr>
        <w:rPr>
          <w:lang/>
        </w:rPr>
      </w:pPr>
      <w:r w:rsidRPr="000D71AD">
        <w:rPr>
          <w:b/>
          <w:bCs/>
          <w:lang/>
        </w:rPr>
        <w:t>Auswirkungen:</w:t>
      </w:r>
      <w:r w:rsidRPr="000D71AD">
        <w:rPr>
          <w:lang/>
        </w:rPr>
        <w:t xml:space="preserve"> Mittel (langsamer Projektfortschritt)</w:t>
      </w:r>
    </w:p>
    <w:p w14:paraId="75CE7975" w14:textId="77777777" w:rsidR="000D71AD" w:rsidRPr="000D71AD" w:rsidRDefault="000D71AD" w:rsidP="000D71AD">
      <w:pPr>
        <w:numPr>
          <w:ilvl w:val="0"/>
          <w:numId w:val="22"/>
        </w:numPr>
        <w:rPr>
          <w:lang/>
        </w:rPr>
      </w:pPr>
      <w:r w:rsidRPr="000D71AD">
        <w:rPr>
          <w:b/>
          <w:bCs/>
          <w:lang/>
        </w:rPr>
        <w:t>Massnahmen:</w:t>
      </w:r>
    </w:p>
    <w:p w14:paraId="0D16668F" w14:textId="77777777" w:rsidR="000D71AD" w:rsidRPr="000D71AD" w:rsidRDefault="000D71AD" w:rsidP="000D71AD">
      <w:pPr>
        <w:numPr>
          <w:ilvl w:val="1"/>
          <w:numId w:val="22"/>
        </w:numPr>
        <w:rPr>
          <w:lang/>
        </w:rPr>
      </w:pPr>
      <w:r w:rsidRPr="000D71AD">
        <w:rPr>
          <w:lang/>
        </w:rPr>
        <w:t>Vorab Grundlagen zu Linux/Raspberry Pi recherchieren</w:t>
      </w:r>
    </w:p>
    <w:p w14:paraId="2F69228A" w14:textId="77777777" w:rsidR="000D71AD" w:rsidRPr="000D71AD" w:rsidRDefault="000D71AD" w:rsidP="000D71AD">
      <w:pPr>
        <w:numPr>
          <w:ilvl w:val="1"/>
          <w:numId w:val="22"/>
        </w:numPr>
        <w:rPr>
          <w:lang/>
        </w:rPr>
      </w:pPr>
      <w:r w:rsidRPr="000D71AD">
        <w:rPr>
          <w:lang/>
        </w:rPr>
        <w:t>Austausch mit Mitschülern</w:t>
      </w:r>
    </w:p>
    <w:p w14:paraId="6F5ED083" w14:textId="77777777" w:rsidR="000D71AD" w:rsidRPr="000D71AD" w:rsidRDefault="000D71AD" w:rsidP="000D71AD">
      <w:pPr>
        <w:numPr>
          <w:ilvl w:val="1"/>
          <w:numId w:val="22"/>
        </w:numPr>
        <w:rPr>
          <w:lang/>
        </w:rPr>
      </w:pPr>
      <w:r w:rsidRPr="000D71AD">
        <w:rPr>
          <w:lang/>
        </w:rPr>
        <w:t>Schulunterlagen nutzen</w:t>
      </w:r>
    </w:p>
    <w:p w14:paraId="23721D44" w14:textId="77777777" w:rsidR="000D71AD" w:rsidRPr="000D71AD" w:rsidRDefault="000D71AD" w:rsidP="000D71AD">
      <w:pPr>
        <w:rPr>
          <w:lang/>
        </w:rPr>
      </w:pPr>
      <w:r w:rsidRPr="000D71AD">
        <w:rPr>
          <w:lang/>
        </w:rPr>
        <w:pict w14:anchorId="3503223E">
          <v:rect id="_x0000_i1051" style="width:0;height:1.5pt" o:hralign="center" o:hrstd="t" o:hr="t" fillcolor="#a0a0a0" stroked="f"/>
        </w:pict>
      </w:r>
    </w:p>
    <w:p w14:paraId="6BD96DED" w14:textId="77777777" w:rsidR="000D71AD" w:rsidRPr="000D71AD" w:rsidRDefault="000D71AD" w:rsidP="000D71AD">
      <w:pPr>
        <w:numPr>
          <w:ilvl w:val="0"/>
          <w:numId w:val="20"/>
        </w:numPr>
        <w:rPr>
          <w:b/>
          <w:bCs/>
          <w:lang/>
        </w:rPr>
      </w:pPr>
      <w:r w:rsidRPr="000D71AD">
        <w:rPr>
          <w:b/>
          <w:bCs/>
          <w:lang/>
        </w:rPr>
        <w:t>Risiko 4: Zeitfehlplanung in der Initialisierungsphase</w:t>
      </w:r>
    </w:p>
    <w:p w14:paraId="0F5B0E18" w14:textId="77777777" w:rsidR="000D71AD" w:rsidRPr="000D71AD" w:rsidRDefault="000D71AD" w:rsidP="000D71AD">
      <w:pPr>
        <w:numPr>
          <w:ilvl w:val="0"/>
          <w:numId w:val="23"/>
        </w:numPr>
        <w:rPr>
          <w:lang/>
        </w:rPr>
      </w:pPr>
      <w:r w:rsidRPr="000D71AD">
        <w:rPr>
          <w:b/>
          <w:bCs/>
          <w:lang/>
        </w:rPr>
        <w:t>Wahrscheinlichkeit:</w:t>
      </w:r>
      <w:r w:rsidRPr="000D71AD">
        <w:rPr>
          <w:lang/>
        </w:rPr>
        <w:t xml:space="preserve"> Mittel</w:t>
      </w:r>
    </w:p>
    <w:p w14:paraId="33385EE6" w14:textId="77777777" w:rsidR="000D71AD" w:rsidRPr="000D71AD" w:rsidRDefault="000D71AD" w:rsidP="000D71AD">
      <w:pPr>
        <w:numPr>
          <w:ilvl w:val="0"/>
          <w:numId w:val="23"/>
        </w:numPr>
        <w:rPr>
          <w:lang/>
        </w:rPr>
      </w:pPr>
      <w:r w:rsidRPr="000D71AD">
        <w:rPr>
          <w:b/>
          <w:bCs/>
          <w:lang/>
        </w:rPr>
        <w:t>Auswirkungen:</w:t>
      </w:r>
      <w:r w:rsidRPr="000D71AD">
        <w:rPr>
          <w:lang/>
        </w:rPr>
        <w:t xml:space="preserve"> Mittel (Fehler in späteren Projektphasen)</w:t>
      </w:r>
    </w:p>
    <w:p w14:paraId="149D6F87" w14:textId="77777777" w:rsidR="000D71AD" w:rsidRPr="000D71AD" w:rsidRDefault="000D71AD" w:rsidP="000D71AD">
      <w:pPr>
        <w:numPr>
          <w:ilvl w:val="0"/>
          <w:numId w:val="23"/>
        </w:numPr>
        <w:rPr>
          <w:lang/>
        </w:rPr>
      </w:pPr>
      <w:r w:rsidRPr="000D71AD">
        <w:rPr>
          <w:b/>
          <w:bCs/>
          <w:lang/>
        </w:rPr>
        <w:t>Massnahmen:</w:t>
      </w:r>
    </w:p>
    <w:p w14:paraId="76CC5CF0" w14:textId="77777777" w:rsidR="000D71AD" w:rsidRPr="000D71AD" w:rsidRDefault="000D71AD" w:rsidP="000D71AD">
      <w:pPr>
        <w:numPr>
          <w:ilvl w:val="1"/>
          <w:numId w:val="23"/>
        </w:numPr>
        <w:rPr>
          <w:lang/>
        </w:rPr>
      </w:pPr>
      <w:r w:rsidRPr="000D71AD">
        <w:rPr>
          <w:lang/>
        </w:rPr>
        <w:t>Realistische Zeitschätzung</w:t>
      </w:r>
    </w:p>
    <w:p w14:paraId="19166DA8" w14:textId="77777777" w:rsidR="000D71AD" w:rsidRPr="000D71AD" w:rsidRDefault="000D71AD" w:rsidP="000D71AD">
      <w:pPr>
        <w:numPr>
          <w:ilvl w:val="1"/>
          <w:numId w:val="23"/>
        </w:numPr>
        <w:rPr>
          <w:lang/>
        </w:rPr>
      </w:pPr>
      <w:r w:rsidRPr="000D71AD">
        <w:rPr>
          <w:lang/>
        </w:rPr>
        <w:t>Aufgaben klar priorisieren</w:t>
      </w:r>
    </w:p>
    <w:p w14:paraId="0C799349" w14:textId="77777777" w:rsidR="000D71AD" w:rsidRPr="000D71AD" w:rsidRDefault="000D71AD" w:rsidP="000D71AD">
      <w:pPr>
        <w:numPr>
          <w:ilvl w:val="1"/>
          <w:numId w:val="23"/>
        </w:numPr>
        <w:rPr>
          <w:lang/>
        </w:rPr>
      </w:pPr>
      <w:r w:rsidRPr="000D71AD">
        <w:rPr>
          <w:lang/>
        </w:rPr>
        <w:t>Zwischenschritte planen</w:t>
      </w:r>
    </w:p>
    <w:p w14:paraId="2F141569" w14:textId="77777777" w:rsidR="000D71AD" w:rsidRPr="000D71AD" w:rsidRDefault="000D71AD" w:rsidP="000D71AD">
      <w:pPr>
        <w:rPr>
          <w:lang/>
        </w:rPr>
      </w:pPr>
      <w:r w:rsidRPr="000D71AD">
        <w:rPr>
          <w:lang/>
        </w:rPr>
        <w:pict w14:anchorId="544586C1">
          <v:rect id="_x0000_i1052" style="width:0;height:1.5pt" o:hralign="center" o:hrstd="t" o:hr="t" fillcolor="#a0a0a0" stroked="f"/>
        </w:pict>
      </w:r>
    </w:p>
    <w:p w14:paraId="30863855" w14:textId="77777777" w:rsidR="000D71AD" w:rsidRPr="000D71AD" w:rsidRDefault="000D71AD" w:rsidP="000D71AD">
      <w:pPr>
        <w:numPr>
          <w:ilvl w:val="0"/>
          <w:numId w:val="20"/>
        </w:numPr>
        <w:rPr>
          <w:b/>
          <w:bCs/>
          <w:lang/>
        </w:rPr>
      </w:pPr>
      <w:r w:rsidRPr="000D71AD">
        <w:rPr>
          <w:b/>
          <w:bCs/>
          <w:lang/>
        </w:rPr>
        <w:t>Risiko 5: Abhängigkeit von schulischen Ressourcen (WLAN, Tools)</w:t>
      </w:r>
    </w:p>
    <w:p w14:paraId="282BF0E5" w14:textId="77777777" w:rsidR="000D71AD" w:rsidRPr="000D71AD" w:rsidRDefault="000D71AD" w:rsidP="000D71AD">
      <w:pPr>
        <w:numPr>
          <w:ilvl w:val="0"/>
          <w:numId w:val="24"/>
        </w:numPr>
        <w:rPr>
          <w:lang/>
        </w:rPr>
      </w:pPr>
      <w:r w:rsidRPr="000D71AD">
        <w:rPr>
          <w:b/>
          <w:bCs/>
          <w:lang/>
        </w:rPr>
        <w:t>Wahrscheinlichkeit:</w:t>
      </w:r>
      <w:r w:rsidRPr="000D71AD">
        <w:rPr>
          <w:lang/>
        </w:rPr>
        <w:t xml:space="preserve"> Niedrig</w:t>
      </w:r>
    </w:p>
    <w:p w14:paraId="38C536C4" w14:textId="77777777" w:rsidR="000D71AD" w:rsidRPr="000D71AD" w:rsidRDefault="000D71AD" w:rsidP="000D71AD">
      <w:pPr>
        <w:numPr>
          <w:ilvl w:val="0"/>
          <w:numId w:val="24"/>
        </w:numPr>
        <w:rPr>
          <w:lang/>
        </w:rPr>
      </w:pPr>
      <w:r w:rsidRPr="000D71AD">
        <w:rPr>
          <w:b/>
          <w:bCs/>
          <w:lang/>
        </w:rPr>
        <w:t>Auswirkungen:</w:t>
      </w:r>
      <w:r w:rsidRPr="000D71AD">
        <w:rPr>
          <w:lang/>
        </w:rPr>
        <w:t xml:space="preserve"> Gering bis mittel</w:t>
      </w:r>
    </w:p>
    <w:p w14:paraId="00D2D22D" w14:textId="77777777" w:rsidR="000D71AD" w:rsidRPr="000D71AD" w:rsidRDefault="000D71AD" w:rsidP="000D71AD">
      <w:pPr>
        <w:numPr>
          <w:ilvl w:val="0"/>
          <w:numId w:val="24"/>
        </w:numPr>
        <w:rPr>
          <w:lang/>
        </w:rPr>
      </w:pPr>
      <w:r w:rsidRPr="000D71AD">
        <w:rPr>
          <w:b/>
          <w:bCs/>
          <w:lang/>
        </w:rPr>
        <w:t>Massnahmen:</w:t>
      </w:r>
    </w:p>
    <w:p w14:paraId="32D5BB13" w14:textId="77777777" w:rsidR="000D71AD" w:rsidRPr="000D71AD" w:rsidRDefault="000D71AD" w:rsidP="000D71AD">
      <w:pPr>
        <w:numPr>
          <w:ilvl w:val="1"/>
          <w:numId w:val="24"/>
        </w:numPr>
        <w:rPr>
          <w:lang/>
        </w:rPr>
      </w:pPr>
      <w:r w:rsidRPr="000D71AD">
        <w:rPr>
          <w:lang/>
        </w:rPr>
        <w:t>Offline-Arbeitsmöglichkeit vorbereiten</w:t>
      </w:r>
    </w:p>
    <w:p w14:paraId="4C76A09E" w14:textId="77777777" w:rsidR="000D71AD" w:rsidRPr="000D71AD" w:rsidRDefault="000D71AD" w:rsidP="000D71AD">
      <w:pPr>
        <w:numPr>
          <w:ilvl w:val="1"/>
          <w:numId w:val="24"/>
        </w:numPr>
        <w:rPr>
          <w:lang/>
        </w:rPr>
      </w:pPr>
      <w:r w:rsidRPr="000D71AD">
        <w:rPr>
          <w:lang/>
        </w:rPr>
        <w:t>Dokumente lokal sichern</w:t>
      </w:r>
    </w:p>
    <w:p w14:paraId="7DFCB522" w14:textId="77777777" w:rsidR="000D71AD" w:rsidRPr="000D71AD" w:rsidRDefault="000D71AD" w:rsidP="000D71AD">
      <w:pPr>
        <w:numPr>
          <w:ilvl w:val="1"/>
          <w:numId w:val="24"/>
        </w:numPr>
        <w:rPr>
          <w:lang/>
        </w:rPr>
      </w:pPr>
      <w:r w:rsidRPr="000D71AD">
        <w:rPr>
          <w:lang/>
        </w:rPr>
        <w:t>Testumgebung auch zuhause vorbereiten</w:t>
      </w:r>
    </w:p>
    <w:p w14:paraId="400CE9FE" w14:textId="77777777" w:rsidR="000D71AD" w:rsidRPr="000D71AD" w:rsidRDefault="000D71AD" w:rsidP="000D71AD"/>
    <w:p w14:paraId="6805F0BE" w14:textId="77777777" w:rsidR="007A471B" w:rsidRDefault="007A471B" w:rsidP="007A471B">
      <w:pPr>
        <w:pStyle w:val="Heading1"/>
        <w:tabs>
          <w:tab w:val="clear" w:pos="432"/>
          <w:tab w:val="left" w:pos="850"/>
          <w:tab w:val="num" w:pos="1134"/>
        </w:tabs>
        <w:suppressAutoHyphens w:val="0"/>
        <w:spacing w:before="120" w:after="120" w:line="288" w:lineRule="auto"/>
        <w:ind w:left="851" w:hanging="851"/>
      </w:pPr>
      <w:bookmarkStart w:id="10" w:name="_Toc409788304"/>
      <w:bookmarkStart w:id="11" w:name="_Toc409789290"/>
      <w:r>
        <w:t>Projekt</w:t>
      </w:r>
      <w:bookmarkEnd w:id="10"/>
      <w:r>
        <w:t>initialisierungsauftrag</w:t>
      </w:r>
      <w:bookmarkEnd w:id="11"/>
    </w:p>
    <w:p w14:paraId="6805F0BF" w14:textId="77777777" w:rsidR="007A471B" w:rsidRDefault="007A471B" w:rsidP="007A471B">
      <w:pPr>
        <w:pStyle w:val="TextCDB"/>
        <w:rPr>
          <w:lang w:val="de-CH"/>
        </w:rPr>
      </w:pPr>
      <w:r>
        <w:rPr>
          <w:lang w:val="de-CH"/>
        </w:rPr>
        <w:t>Hiermit erteilt der Auftraggeber den Auftrag zur Durchführung der Initialisierungsphase des Projektes:</w:t>
      </w:r>
    </w:p>
    <w:p w14:paraId="6805F0C0" w14:textId="77777777" w:rsidR="007A471B" w:rsidRDefault="007A471B" w:rsidP="007A471B">
      <w:pPr>
        <w:pStyle w:val="TextCDB"/>
        <w:rPr>
          <w:lang w:val="de-CH"/>
        </w:rPr>
      </w:pPr>
    </w:p>
    <w:p w14:paraId="6805F0C1" w14:textId="77777777" w:rsidR="007A471B" w:rsidRDefault="007A471B" w:rsidP="007A471B">
      <w:pPr>
        <w:pStyle w:val="TextCDB"/>
        <w:rPr>
          <w:lang w:val="de-CH"/>
        </w:rPr>
      </w:pPr>
    </w:p>
    <w:p w14:paraId="6805F0C2" w14:textId="77777777" w:rsidR="007A471B" w:rsidRDefault="007A471B" w:rsidP="007A471B">
      <w:pPr>
        <w:pStyle w:val="TextCDB"/>
        <w:rPr>
          <w:lang w:val="de-CH"/>
        </w:rPr>
      </w:pPr>
    </w:p>
    <w:p w14:paraId="6805F0C3" w14:textId="77777777" w:rsidR="007A471B" w:rsidRDefault="007A471B" w:rsidP="007A471B">
      <w:pPr>
        <w:pStyle w:val="TextCDB"/>
        <w:rPr>
          <w:lang w:val="de-CH"/>
        </w:rPr>
      </w:pPr>
    </w:p>
    <w:p w14:paraId="6805F0C4" w14:textId="77777777" w:rsidR="007A471B" w:rsidRDefault="007A471B" w:rsidP="007A471B">
      <w:pPr>
        <w:pStyle w:val="TextCDB"/>
        <w:rPr>
          <w:lang w:val="de-CH"/>
        </w:rPr>
      </w:pPr>
    </w:p>
    <w:p w14:paraId="6805F0C5" w14:textId="77777777" w:rsidR="007A471B" w:rsidRDefault="007A471B" w:rsidP="007A471B">
      <w:pPr>
        <w:pStyle w:val="TextCDB"/>
        <w:rPr>
          <w:lang w:val="de-CH"/>
        </w:rPr>
      </w:pP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r>
      <w:r>
        <w:rPr>
          <w:lang w:val="de-CH"/>
        </w:rPr>
        <w:softHyphen/>
        <w:t>________________________</w:t>
      </w:r>
      <w:r>
        <w:rPr>
          <w:lang w:val="de-CH"/>
        </w:rPr>
        <w:tab/>
      </w:r>
      <w:r>
        <w:rPr>
          <w:lang w:val="de-CH"/>
        </w:rPr>
        <w:tab/>
        <w:t>_______________________</w:t>
      </w:r>
    </w:p>
    <w:p w14:paraId="6805F0C6" w14:textId="77777777" w:rsidR="007A471B" w:rsidRDefault="007A471B" w:rsidP="007A471B">
      <w:pPr>
        <w:pStyle w:val="TextCDB"/>
        <w:rPr>
          <w:lang w:val="de-CH"/>
        </w:rPr>
      </w:pPr>
      <w:r>
        <w:rPr>
          <w:lang w:val="de-CH"/>
        </w:rPr>
        <w:lastRenderedPageBreak/>
        <w:t>Der Auftraggeber</w:t>
      </w:r>
      <w:r>
        <w:rPr>
          <w:lang w:val="de-CH"/>
        </w:rPr>
        <w:tab/>
      </w:r>
      <w:r>
        <w:rPr>
          <w:lang w:val="de-CH"/>
        </w:rPr>
        <w:tab/>
      </w:r>
      <w:r>
        <w:rPr>
          <w:lang w:val="de-CH"/>
        </w:rPr>
        <w:tab/>
      </w:r>
      <w:r>
        <w:rPr>
          <w:lang w:val="de-CH"/>
        </w:rPr>
        <w:tab/>
        <w:t>Der Projektleiter (für die Phase Initialisierung)</w:t>
      </w:r>
    </w:p>
    <w:p w14:paraId="6805F0C7" w14:textId="77777777" w:rsidR="007A471B" w:rsidRPr="0088737C" w:rsidRDefault="007A471B" w:rsidP="007A471B">
      <w:pPr>
        <w:pStyle w:val="BodyText"/>
        <w:rPr>
          <w:color w:val="5F497A"/>
        </w:rPr>
      </w:pPr>
      <w:r>
        <w:t>(Ort, Datum, Unterschrift)</w:t>
      </w:r>
      <w:r>
        <w:tab/>
      </w:r>
      <w:r>
        <w:tab/>
      </w:r>
      <w:r>
        <w:tab/>
        <w:t>(Ort, Datum, Unterschrift)</w:t>
      </w:r>
    </w:p>
    <w:sectPr w:rsidR="007A471B" w:rsidRPr="0088737C" w:rsidSect="00810BEE">
      <w:headerReference w:type="default" r:id="rId11"/>
      <w:footerReference w:type="default" r:id="rId12"/>
      <w:headerReference w:type="first" r:id="rId13"/>
      <w:footerReference w:type="first" r:id="rId14"/>
      <w:footnotePr>
        <w:pos w:val="beneathText"/>
      </w:footnotePr>
      <w:type w:val="continuous"/>
      <w:pgSz w:w="11905" w:h="16837"/>
      <w:pgMar w:top="1134" w:right="1134" w:bottom="1134" w:left="1134" w:header="851" w:footer="6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D8376" w14:textId="77777777" w:rsidR="00854F1A" w:rsidRDefault="00854F1A">
      <w:r>
        <w:separator/>
      </w:r>
    </w:p>
  </w:endnote>
  <w:endnote w:type="continuationSeparator" w:id="0">
    <w:p w14:paraId="5D19759B" w14:textId="77777777" w:rsidR="00854F1A" w:rsidRDefault="00854F1A">
      <w:r>
        <w:continuationSeparator/>
      </w:r>
    </w:p>
  </w:endnote>
  <w:endnote w:type="continuationNotice" w:id="1">
    <w:p w14:paraId="3EA1602A" w14:textId="77777777" w:rsidR="0087060C" w:rsidRDefault="008706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charset w:val="00"/>
    <w:family w:val="auto"/>
    <w:pitch w:val="variable"/>
    <w:sig w:usb0="00000003" w:usb1="10008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Frutiger 45 Ligh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F0D1" w14:textId="77777777" w:rsidR="00950A21" w:rsidRDefault="00950A21">
    <w:pPr>
      <w:pStyle w:val="Footer"/>
      <w:rPr>
        <w:sz w:val="2"/>
        <w:szCs w:val="2"/>
      </w:rPr>
    </w:pPr>
  </w:p>
  <w:tbl>
    <w:tblPr>
      <w:tblW w:w="0" w:type="auto"/>
      <w:tblBorders>
        <w:top w:val="single" w:sz="4" w:space="0" w:color="000000"/>
      </w:tblBorders>
      <w:tblLook w:val="01E0" w:firstRow="1" w:lastRow="1" w:firstColumn="1" w:lastColumn="1" w:noHBand="0" w:noVBand="0"/>
    </w:tblPr>
    <w:tblGrid>
      <w:gridCol w:w="3259"/>
      <w:gridCol w:w="3259"/>
      <w:gridCol w:w="3259"/>
    </w:tblGrid>
    <w:tr w:rsidR="00950A21" w14:paraId="6805F0D5" w14:textId="77777777" w:rsidTr="005A36ED">
      <w:tc>
        <w:tcPr>
          <w:tcW w:w="3259" w:type="dxa"/>
        </w:tcPr>
        <w:p w14:paraId="6805F0D2" w14:textId="77777777" w:rsidR="00950A21" w:rsidRPr="005A36ED" w:rsidRDefault="00950A21">
          <w:pPr>
            <w:pStyle w:val="Footer"/>
            <w:rPr>
              <w:sz w:val="20"/>
              <w:szCs w:val="20"/>
            </w:rPr>
          </w:pPr>
        </w:p>
      </w:tc>
      <w:tc>
        <w:tcPr>
          <w:tcW w:w="3259" w:type="dxa"/>
        </w:tcPr>
        <w:p w14:paraId="6805F0D3" w14:textId="77777777" w:rsidR="00950A21" w:rsidRPr="005A36ED" w:rsidRDefault="00950A21" w:rsidP="005A36ED">
          <w:pPr>
            <w:pStyle w:val="Footer"/>
            <w:jc w:val="center"/>
            <w:rPr>
              <w:sz w:val="20"/>
              <w:szCs w:val="20"/>
            </w:rPr>
          </w:pPr>
          <w:r w:rsidRPr="005A36ED">
            <w:rPr>
              <w:sz w:val="20"/>
              <w:szCs w:val="20"/>
            </w:rPr>
            <w:t>Speicherdatum: #</w:t>
          </w:r>
          <w:proofErr w:type="gramStart"/>
          <w:r w:rsidRPr="005A36ED">
            <w:rPr>
              <w:sz w:val="20"/>
              <w:szCs w:val="20"/>
            </w:rPr>
            <w:t>#.##.#</w:t>
          </w:r>
          <w:proofErr w:type="gramEnd"/>
          <w:r w:rsidRPr="005A36ED">
            <w:rPr>
              <w:sz w:val="20"/>
              <w:szCs w:val="20"/>
            </w:rPr>
            <w:t>#</w:t>
          </w:r>
        </w:p>
      </w:tc>
      <w:tc>
        <w:tcPr>
          <w:tcW w:w="3259" w:type="dxa"/>
        </w:tcPr>
        <w:p w14:paraId="6805F0D4" w14:textId="77777777" w:rsidR="00950A21" w:rsidRPr="005A36ED" w:rsidRDefault="00950A21" w:rsidP="005A36ED">
          <w:pPr>
            <w:pStyle w:val="Footer"/>
            <w:jc w:val="right"/>
            <w:rPr>
              <w:sz w:val="20"/>
              <w:szCs w:val="20"/>
            </w:rPr>
          </w:pPr>
          <w:r w:rsidRPr="005A36ED">
            <w:rPr>
              <w:sz w:val="20"/>
              <w:szCs w:val="20"/>
            </w:rPr>
            <w:t xml:space="preserve">Seite </w:t>
          </w:r>
          <w:r w:rsidRPr="005A36ED">
            <w:rPr>
              <w:sz w:val="20"/>
              <w:szCs w:val="20"/>
            </w:rPr>
            <w:fldChar w:fldCharType="begin"/>
          </w:r>
          <w:r w:rsidRPr="005A36ED">
            <w:rPr>
              <w:sz w:val="20"/>
              <w:szCs w:val="20"/>
            </w:rPr>
            <w:instrText xml:space="preserve"> PAGE   \* MERGEFORMAT </w:instrText>
          </w:r>
          <w:r w:rsidRPr="005A36ED">
            <w:rPr>
              <w:sz w:val="20"/>
              <w:szCs w:val="20"/>
            </w:rPr>
            <w:fldChar w:fldCharType="separate"/>
          </w:r>
          <w:r w:rsidR="006074AF">
            <w:rPr>
              <w:noProof/>
              <w:sz w:val="20"/>
              <w:szCs w:val="20"/>
            </w:rPr>
            <w:t>1</w:t>
          </w:r>
          <w:r w:rsidRPr="005A36ED">
            <w:rPr>
              <w:sz w:val="20"/>
              <w:szCs w:val="20"/>
            </w:rPr>
            <w:fldChar w:fldCharType="end"/>
          </w:r>
          <w:r w:rsidRPr="005A36ED">
            <w:rPr>
              <w:sz w:val="20"/>
              <w:szCs w:val="20"/>
            </w:rPr>
            <w:t xml:space="preserve"> von </w:t>
          </w:r>
          <w:r w:rsidRPr="005A36ED">
            <w:rPr>
              <w:sz w:val="20"/>
              <w:szCs w:val="20"/>
            </w:rPr>
            <w:fldChar w:fldCharType="begin"/>
          </w:r>
          <w:r w:rsidRPr="005A36ED">
            <w:rPr>
              <w:sz w:val="20"/>
              <w:szCs w:val="20"/>
            </w:rPr>
            <w:instrText xml:space="preserve"> NUMPAGES   \* MERGEFORMAT </w:instrText>
          </w:r>
          <w:r w:rsidRPr="005A36ED">
            <w:rPr>
              <w:sz w:val="20"/>
              <w:szCs w:val="20"/>
            </w:rPr>
            <w:fldChar w:fldCharType="separate"/>
          </w:r>
          <w:r w:rsidR="006074AF">
            <w:rPr>
              <w:noProof/>
              <w:sz w:val="20"/>
              <w:szCs w:val="20"/>
            </w:rPr>
            <w:t>4</w:t>
          </w:r>
          <w:r w:rsidRPr="005A36ED">
            <w:rPr>
              <w:sz w:val="20"/>
              <w:szCs w:val="20"/>
            </w:rPr>
            <w:fldChar w:fldCharType="end"/>
          </w:r>
          <w:r w:rsidRPr="005A36ED">
            <w:rPr>
              <w:sz w:val="20"/>
              <w:szCs w:val="20"/>
            </w:rPr>
            <w:t xml:space="preserve"> </w:t>
          </w:r>
        </w:p>
      </w:tc>
    </w:tr>
  </w:tbl>
  <w:p w14:paraId="6805F0D6" w14:textId="77777777" w:rsidR="00950A21" w:rsidRPr="00810BEE" w:rsidRDefault="00950A2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3259"/>
      <w:gridCol w:w="3259"/>
      <w:gridCol w:w="3259"/>
    </w:tblGrid>
    <w:tr w:rsidR="00950A21" w:rsidRPr="005A36ED" w14:paraId="6805F0DF" w14:textId="77777777" w:rsidTr="005A36ED">
      <w:tc>
        <w:tcPr>
          <w:tcW w:w="3259" w:type="dxa"/>
        </w:tcPr>
        <w:p w14:paraId="6805F0DC" w14:textId="77777777" w:rsidR="00950A21" w:rsidRPr="009073B5" w:rsidRDefault="00950A21">
          <w:pPr>
            <w:pStyle w:val="Footer"/>
          </w:pPr>
        </w:p>
      </w:tc>
      <w:tc>
        <w:tcPr>
          <w:tcW w:w="3259" w:type="dxa"/>
        </w:tcPr>
        <w:p w14:paraId="6805F0DD" w14:textId="77777777" w:rsidR="00950A21" w:rsidRPr="009073B5" w:rsidRDefault="00950A21" w:rsidP="005A36ED">
          <w:pPr>
            <w:pStyle w:val="Footer"/>
            <w:jc w:val="center"/>
          </w:pPr>
          <w:r w:rsidRPr="009073B5">
            <w:t>Speicherdatum</w:t>
          </w:r>
          <w:r>
            <w:t>: #</w:t>
          </w:r>
          <w:proofErr w:type="gramStart"/>
          <w:r>
            <w:t>#.##.#</w:t>
          </w:r>
          <w:proofErr w:type="gramEnd"/>
          <w:r>
            <w:t>#</w:t>
          </w:r>
        </w:p>
      </w:tc>
      <w:tc>
        <w:tcPr>
          <w:tcW w:w="3259" w:type="dxa"/>
        </w:tcPr>
        <w:p w14:paraId="6805F0DE" w14:textId="77777777" w:rsidR="00950A21" w:rsidRPr="009073B5" w:rsidRDefault="00950A21" w:rsidP="005A36ED">
          <w:pPr>
            <w:pStyle w:val="Footer"/>
            <w:jc w:val="right"/>
          </w:pPr>
          <w:r>
            <w:fldChar w:fldCharType="begin"/>
          </w:r>
          <w:r>
            <w:instrText xml:space="preserve"> PAGE   \* MERGEFORMAT </w:instrText>
          </w:r>
          <w:r>
            <w:fldChar w:fldCharType="separate"/>
          </w:r>
          <w:r>
            <w:rPr>
              <w:noProof/>
            </w:rPr>
            <w:t>1</w:t>
          </w:r>
          <w:r>
            <w:fldChar w:fldCharType="end"/>
          </w:r>
          <w:r>
            <w:t xml:space="preserve"> von </w:t>
          </w:r>
          <w:fldSimple w:instr="NUMPAGES   \* MERGEFORMAT">
            <w:r w:rsidR="00277CC8">
              <w:rPr>
                <w:noProof/>
              </w:rPr>
              <w:t>3</w:t>
            </w:r>
          </w:fldSimple>
        </w:p>
      </w:tc>
    </w:tr>
  </w:tbl>
  <w:p w14:paraId="6805F0E0" w14:textId="77777777" w:rsidR="00950A21" w:rsidRDefault="00950A21">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C3B3C" w14:textId="77777777" w:rsidR="00854F1A" w:rsidRDefault="00854F1A">
      <w:r>
        <w:separator/>
      </w:r>
    </w:p>
  </w:footnote>
  <w:footnote w:type="continuationSeparator" w:id="0">
    <w:p w14:paraId="41C2FAB5" w14:textId="77777777" w:rsidR="00854F1A" w:rsidRDefault="00854F1A">
      <w:r>
        <w:continuationSeparator/>
      </w:r>
    </w:p>
  </w:footnote>
  <w:footnote w:type="continuationNotice" w:id="1">
    <w:p w14:paraId="257FF58F" w14:textId="77777777" w:rsidR="0087060C" w:rsidRDefault="008706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1E0" w:firstRow="1" w:lastRow="1" w:firstColumn="1" w:lastColumn="1" w:noHBand="0" w:noVBand="0"/>
    </w:tblPr>
    <w:tblGrid>
      <w:gridCol w:w="4888"/>
      <w:gridCol w:w="4889"/>
    </w:tblGrid>
    <w:tr w:rsidR="00950A21" w14:paraId="6805F0CF" w14:textId="77777777" w:rsidTr="005A36ED">
      <w:tc>
        <w:tcPr>
          <w:tcW w:w="4888" w:type="dxa"/>
        </w:tcPr>
        <w:p w14:paraId="6805F0CC" w14:textId="77777777" w:rsidR="00950A21" w:rsidRDefault="006074AF">
          <w:pPr>
            <w:pStyle w:val="Header"/>
          </w:pPr>
          <w:r>
            <w:rPr>
              <w:noProof/>
              <w:lang w:eastAsia="de-CH"/>
            </w:rPr>
            <w:drawing>
              <wp:inline distT="0" distB="0" distL="0" distR="0" wp14:anchorId="6805F0E1" wp14:editId="6805F0E2">
                <wp:extent cx="1885950" cy="2667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266700"/>
                        </a:xfrm>
                        <a:prstGeom prst="rect">
                          <a:avLst/>
                        </a:prstGeom>
                        <a:noFill/>
                        <a:ln>
                          <a:noFill/>
                        </a:ln>
                      </pic:spPr>
                    </pic:pic>
                  </a:graphicData>
                </a:graphic>
              </wp:inline>
            </w:drawing>
          </w:r>
        </w:p>
      </w:tc>
      <w:tc>
        <w:tcPr>
          <w:tcW w:w="4889" w:type="dxa"/>
        </w:tcPr>
        <w:p w14:paraId="6805F0CD" w14:textId="77777777" w:rsidR="00950A21" w:rsidRDefault="00950A21" w:rsidP="005A36ED">
          <w:pPr>
            <w:pStyle w:val="Header"/>
            <w:jc w:val="right"/>
          </w:pPr>
          <w:r>
            <w:t>&lt;Projektname&gt;</w:t>
          </w:r>
        </w:p>
        <w:p w14:paraId="6805F0CE" w14:textId="77777777" w:rsidR="00950A21" w:rsidRDefault="00950A21" w:rsidP="005A36ED">
          <w:pPr>
            <w:pStyle w:val="Header"/>
            <w:jc w:val="right"/>
          </w:pPr>
          <w:r>
            <w:t>Projekt</w:t>
          </w:r>
          <w:r w:rsidR="007A471B">
            <w:t>initialisierungsan</w:t>
          </w:r>
          <w:r>
            <w:t>trag</w:t>
          </w:r>
        </w:p>
      </w:tc>
    </w:tr>
  </w:tbl>
  <w:p w14:paraId="6805F0D0" w14:textId="77777777" w:rsidR="00950A21" w:rsidRPr="009073B5" w:rsidRDefault="00950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1E0" w:firstRow="1" w:lastRow="1" w:firstColumn="1" w:lastColumn="1" w:noHBand="0" w:noVBand="0"/>
    </w:tblPr>
    <w:tblGrid>
      <w:gridCol w:w="4888"/>
      <w:gridCol w:w="4889"/>
    </w:tblGrid>
    <w:tr w:rsidR="00950A21" w14:paraId="6805F0DA" w14:textId="77777777" w:rsidTr="005A36ED">
      <w:tc>
        <w:tcPr>
          <w:tcW w:w="4888" w:type="dxa"/>
        </w:tcPr>
        <w:p w14:paraId="6805F0D7" w14:textId="77777777" w:rsidR="00950A21" w:rsidRDefault="006074AF" w:rsidP="00D6420D">
          <w:pPr>
            <w:pStyle w:val="Header"/>
          </w:pPr>
          <w:r>
            <w:rPr>
              <w:noProof/>
              <w:lang w:eastAsia="de-CH"/>
            </w:rPr>
            <w:drawing>
              <wp:inline distT="0" distB="0" distL="0" distR="0" wp14:anchorId="6805F0E3" wp14:editId="6805F0E4">
                <wp:extent cx="1885950" cy="26670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266700"/>
                        </a:xfrm>
                        <a:prstGeom prst="rect">
                          <a:avLst/>
                        </a:prstGeom>
                        <a:noFill/>
                        <a:ln>
                          <a:noFill/>
                        </a:ln>
                      </pic:spPr>
                    </pic:pic>
                  </a:graphicData>
                </a:graphic>
              </wp:inline>
            </w:drawing>
          </w:r>
        </w:p>
      </w:tc>
      <w:tc>
        <w:tcPr>
          <w:tcW w:w="4889" w:type="dxa"/>
        </w:tcPr>
        <w:p w14:paraId="6805F0D8" w14:textId="77777777" w:rsidR="00950A21" w:rsidRDefault="00950A21" w:rsidP="005A36ED">
          <w:pPr>
            <w:pStyle w:val="Header"/>
            <w:jc w:val="right"/>
          </w:pPr>
          <w:r>
            <w:t>&lt;Projektname&gt;</w:t>
          </w:r>
        </w:p>
        <w:p w14:paraId="6805F0D9" w14:textId="77777777" w:rsidR="00950A21" w:rsidRDefault="00950A21" w:rsidP="005A36ED">
          <w:pPr>
            <w:pStyle w:val="Header"/>
            <w:jc w:val="right"/>
          </w:pPr>
          <w:r>
            <w:t>&lt;Dokumententitel&gt;</w:t>
          </w:r>
        </w:p>
      </w:tc>
    </w:tr>
  </w:tbl>
  <w:p w14:paraId="6805F0DB" w14:textId="77777777" w:rsidR="00950A21" w:rsidRDefault="00950A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2" w15:restartNumberingAfterBreak="0">
    <w:nsid w:val="00000003"/>
    <w:multiLevelType w:val="multilevel"/>
    <w:tmpl w:val="00000003"/>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3" w15:restartNumberingAfterBreak="0">
    <w:nsid w:val="00000004"/>
    <w:multiLevelType w:val="multilevel"/>
    <w:tmpl w:val="00000004"/>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4" w15:restartNumberingAfterBreak="0">
    <w:nsid w:val="00000005"/>
    <w:multiLevelType w:val="multilevel"/>
    <w:tmpl w:val="00000005"/>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5" w15:restartNumberingAfterBreak="0">
    <w:nsid w:val="00000006"/>
    <w:multiLevelType w:val="multilevel"/>
    <w:tmpl w:val="00000006"/>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6" w15:restartNumberingAfterBreak="0">
    <w:nsid w:val="00000007"/>
    <w:multiLevelType w:val="multilevel"/>
    <w:tmpl w:val="00000007"/>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7" w15:restartNumberingAfterBreak="0">
    <w:nsid w:val="00000008"/>
    <w:multiLevelType w:val="multilevel"/>
    <w:tmpl w:val="00000008"/>
    <w:lvl w:ilvl="0">
      <w:start w:val="1"/>
      <w:numFmt w:val="bullet"/>
      <w:lvlText w:val=""/>
      <w:lvlJc w:val="left"/>
      <w:pPr>
        <w:tabs>
          <w:tab w:val="num" w:pos="707"/>
        </w:tabs>
        <w:ind w:left="707" w:hanging="283"/>
      </w:pPr>
      <w:rPr>
        <w:rFonts w:ascii="Symbol" w:hAnsi="Symbol" w:cs="StarSymbol"/>
        <w:sz w:val="18"/>
        <w:szCs w:val="18"/>
      </w:rPr>
    </w:lvl>
    <w:lvl w:ilvl="1">
      <w:start w:val="1"/>
      <w:numFmt w:val="bullet"/>
      <w:lvlText w:val=""/>
      <w:lvlJc w:val="left"/>
      <w:pPr>
        <w:tabs>
          <w:tab w:val="num" w:pos="1414"/>
        </w:tabs>
        <w:ind w:left="1414" w:hanging="283"/>
      </w:pPr>
      <w:rPr>
        <w:rFonts w:ascii="Symbol" w:hAnsi="Symbol" w:cs="StarSymbol"/>
        <w:sz w:val="18"/>
        <w:szCs w:val="18"/>
      </w:rPr>
    </w:lvl>
    <w:lvl w:ilvl="2">
      <w:start w:val="1"/>
      <w:numFmt w:val="bullet"/>
      <w:lvlText w:val=""/>
      <w:lvlJc w:val="left"/>
      <w:pPr>
        <w:tabs>
          <w:tab w:val="num" w:pos="2121"/>
        </w:tabs>
        <w:ind w:left="2121" w:hanging="283"/>
      </w:pPr>
      <w:rPr>
        <w:rFonts w:ascii="Symbol" w:hAnsi="Symbol" w:cs="StarSymbol"/>
        <w:sz w:val="18"/>
        <w:szCs w:val="18"/>
      </w:rPr>
    </w:lvl>
    <w:lvl w:ilvl="3">
      <w:start w:val="1"/>
      <w:numFmt w:val="bullet"/>
      <w:lvlText w:val=""/>
      <w:lvlJc w:val="left"/>
      <w:pPr>
        <w:tabs>
          <w:tab w:val="num" w:pos="2828"/>
        </w:tabs>
        <w:ind w:left="2828" w:hanging="283"/>
      </w:pPr>
      <w:rPr>
        <w:rFonts w:ascii="Symbol" w:hAnsi="Symbol" w:cs="StarSymbol"/>
        <w:sz w:val="18"/>
        <w:szCs w:val="18"/>
      </w:rPr>
    </w:lvl>
    <w:lvl w:ilvl="4">
      <w:start w:val="1"/>
      <w:numFmt w:val="bullet"/>
      <w:lvlText w:val=""/>
      <w:lvlJc w:val="left"/>
      <w:pPr>
        <w:tabs>
          <w:tab w:val="num" w:pos="3535"/>
        </w:tabs>
        <w:ind w:left="3535" w:hanging="283"/>
      </w:pPr>
      <w:rPr>
        <w:rFonts w:ascii="Symbol" w:hAnsi="Symbol" w:cs="StarSymbol"/>
        <w:sz w:val="18"/>
        <w:szCs w:val="18"/>
      </w:rPr>
    </w:lvl>
    <w:lvl w:ilvl="5">
      <w:start w:val="1"/>
      <w:numFmt w:val="bullet"/>
      <w:lvlText w:val=""/>
      <w:lvlJc w:val="left"/>
      <w:pPr>
        <w:tabs>
          <w:tab w:val="num" w:pos="4242"/>
        </w:tabs>
        <w:ind w:left="4242" w:hanging="283"/>
      </w:pPr>
      <w:rPr>
        <w:rFonts w:ascii="Symbol" w:hAnsi="Symbol" w:cs="StarSymbol"/>
        <w:sz w:val="18"/>
        <w:szCs w:val="18"/>
      </w:rPr>
    </w:lvl>
    <w:lvl w:ilvl="6">
      <w:start w:val="1"/>
      <w:numFmt w:val="bullet"/>
      <w:lvlText w:val=""/>
      <w:lvlJc w:val="left"/>
      <w:pPr>
        <w:tabs>
          <w:tab w:val="num" w:pos="4949"/>
        </w:tabs>
        <w:ind w:left="4949" w:hanging="283"/>
      </w:pPr>
      <w:rPr>
        <w:rFonts w:ascii="Symbol" w:hAnsi="Symbol" w:cs="StarSymbol"/>
        <w:sz w:val="18"/>
        <w:szCs w:val="18"/>
      </w:rPr>
    </w:lvl>
    <w:lvl w:ilvl="7">
      <w:start w:val="1"/>
      <w:numFmt w:val="bullet"/>
      <w:lvlText w:val=""/>
      <w:lvlJc w:val="left"/>
      <w:pPr>
        <w:tabs>
          <w:tab w:val="num" w:pos="5656"/>
        </w:tabs>
        <w:ind w:left="5656" w:hanging="283"/>
      </w:pPr>
      <w:rPr>
        <w:rFonts w:ascii="Symbol" w:hAnsi="Symbol" w:cs="StarSymbol"/>
        <w:sz w:val="18"/>
        <w:szCs w:val="18"/>
      </w:rPr>
    </w:lvl>
    <w:lvl w:ilvl="8">
      <w:start w:val="1"/>
      <w:numFmt w:val="bullet"/>
      <w:lvlText w:val=""/>
      <w:lvlJc w:val="left"/>
      <w:pPr>
        <w:tabs>
          <w:tab w:val="num" w:pos="6363"/>
        </w:tabs>
        <w:ind w:left="6363" w:hanging="283"/>
      </w:pPr>
      <w:rPr>
        <w:rFonts w:ascii="Symbol" w:hAnsi="Symbol" w:cs="StarSymbol"/>
        <w:sz w:val="18"/>
        <w:szCs w:val="18"/>
      </w:rPr>
    </w:lvl>
  </w:abstractNum>
  <w:abstractNum w:abstractNumId="8" w15:restartNumberingAfterBreak="0">
    <w:nsid w:val="351F28A9"/>
    <w:multiLevelType w:val="multilevel"/>
    <w:tmpl w:val="0E7E4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D08DA"/>
    <w:multiLevelType w:val="multilevel"/>
    <w:tmpl w:val="760AE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B5069F"/>
    <w:multiLevelType w:val="multilevel"/>
    <w:tmpl w:val="6808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86DBA"/>
    <w:multiLevelType w:val="multilevel"/>
    <w:tmpl w:val="9EC47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31CE9"/>
    <w:multiLevelType w:val="multilevel"/>
    <w:tmpl w:val="781C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87BAA"/>
    <w:multiLevelType w:val="multilevel"/>
    <w:tmpl w:val="D42AD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B5EAD"/>
    <w:multiLevelType w:val="multilevel"/>
    <w:tmpl w:val="B146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87C6C"/>
    <w:multiLevelType w:val="multilevel"/>
    <w:tmpl w:val="FCE6A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60317"/>
    <w:multiLevelType w:val="multilevel"/>
    <w:tmpl w:val="78FC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37BBB"/>
    <w:multiLevelType w:val="multilevel"/>
    <w:tmpl w:val="0D5C0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320735"/>
    <w:multiLevelType w:val="multilevel"/>
    <w:tmpl w:val="97E2243C"/>
    <w:lvl w:ilvl="0">
      <w:start w:val="1"/>
      <w:numFmt w:val="decimal"/>
      <w:pStyle w:val="aTraktNum1EFD"/>
      <w:lvlText w:val="%1"/>
      <w:lvlJc w:val="left"/>
      <w:pPr>
        <w:tabs>
          <w:tab w:val="num" w:pos="552"/>
        </w:tabs>
        <w:ind w:left="552" w:hanging="432"/>
      </w:pPr>
      <w:rPr>
        <w:rFonts w:cs="Times New Roman"/>
        <w:b/>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TraktNum2EFD"/>
      <w:lvlText w:val="%1.%2"/>
      <w:lvlJc w:val="left"/>
      <w:pPr>
        <w:tabs>
          <w:tab w:val="num" w:pos="576"/>
        </w:tabs>
        <w:ind w:left="576" w:hanging="576"/>
      </w:pPr>
      <w:rPr>
        <w:rFonts w:hint="default"/>
        <w:i w:val="0"/>
        <w:caps w:val="0"/>
        <w:smallCaps w:val="0"/>
        <w:strike w:val="0"/>
        <w:dstrike w:val="0"/>
        <w:vanish w:val="0"/>
        <w:color w:val="000000"/>
        <w:spacing w:val="0"/>
        <w:kern w:val="0"/>
        <w:position w:val="0"/>
        <w:u w:val="none"/>
        <w:vertAlign w:val="baseline"/>
        <w:em w:val="none"/>
      </w:rPr>
    </w:lvl>
    <w:lvl w:ilvl="2">
      <w:start w:val="1"/>
      <w:numFmt w:val="decimal"/>
      <w:pStyle w:val="aTraktNum3EFD"/>
      <w:lvlText w:val="%1.%2.%3"/>
      <w:lvlJc w:val="left"/>
      <w:pPr>
        <w:tabs>
          <w:tab w:val="num" w:pos="720"/>
        </w:tabs>
        <w:ind w:left="720" w:hanging="720"/>
      </w:pPr>
      <w:rPr>
        <w:rFonts w:hint="default"/>
      </w:rPr>
    </w:lvl>
    <w:lvl w:ilvl="3">
      <w:start w:val="1"/>
      <w:numFmt w:val="decimal"/>
      <w:pStyle w:val="aTraktNum4EFD"/>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263198312">
    <w:abstractNumId w:val="0"/>
  </w:num>
  <w:num w:numId="2" w16cid:durableId="436490947">
    <w:abstractNumId w:val="1"/>
  </w:num>
  <w:num w:numId="3" w16cid:durableId="1064912440">
    <w:abstractNumId w:val="2"/>
  </w:num>
  <w:num w:numId="4" w16cid:durableId="1244606139">
    <w:abstractNumId w:val="3"/>
  </w:num>
  <w:num w:numId="5" w16cid:durableId="1454901322">
    <w:abstractNumId w:val="4"/>
  </w:num>
  <w:num w:numId="6" w16cid:durableId="362244711">
    <w:abstractNumId w:val="5"/>
  </w:num>
  <w:num w:numId="7" w16cid:durableId="1681539719">
    <w:abstractNumId w:val="6"/>
  </w:num>
  <w:num w:numId="8" w16cid:durableId="771362234">
    <w:abstractNumId w:val="7"/>
  </w:num>
  <w:num w:numId="9" w16cid:durableId="382292667">
    <w:abstractNumId w:val="0"/>
  </w:num>
  <w:num w:numId="10" w16cid:durableId="1795979330">
    <w:abstractNumId w:val="0"/>
  </w:num>
  <w:num w:numId="11" w16cid:durableId="1426073040">
    <w:abstractNumId w:val="0"/>
  </w:num>
  <w:num w:numId="12" w16cid:durableId="1597589733">
    <w:abstractNumId w:val="0"/>
  </w:num>
  <w:num w:numId="13" w16cid:durableId="1906332993">
    <w:abstractNumId w:val="0"/>
  </w:num>
  <w:num w:numId="14" w16cid:durableId="353389750">
    <w:abstractNumId w:val="0"/>
  </w:num>
  <w:num w:numId="15" w16cid:durableId="1675914449">
    <w:abstractNumId w:val="0"/>
  </w:num>
  <w:num w:numId="16" w16cid:durableId="962467687">
    <w:abstractNumId w:val="0"/>
  </w:num>
  <w:num w:numId="17" w16cid:durableId="1384408367">
    <w:abstractNumId w:val="0"/>
  </w:num>
  <w:num w:numId="18" w16cid:durableId="643118944">
    <w:abstractNumId w:val="18"/>
  </w:num>
  <w:num w:numId="19" w16cid:durableId="1300722055">
    <w:abstractNumId w:val="14"/>
  </w:num>
  <w:num w:numId="20" w16cid:durableId="1135567530">
    <w:abstractNumId w:val="13"/>
  </w:num>
  <w:num w:numId="21" w16cid:durableId="1878547172">
    <w:abstractNumId w:val="16"/>
  </w:num>
  <w:num w:numId="22" w16cid:durableId="1441605787">
    <w:abstractNumId w:val="8"/>
  </w:num>
  <w:num w:numId="23" w16cid:durableId="1201165689">
    <w:abstractNumId w:val="17"/>
  </w:num>
  <w:num w:numId="24" w16cid:durableId="553810603">
    <w:abstractNumId w:val="11"/>
  </w:num>
  <w:num w:numId="25" w16cid:durableId="544565827">
    <w:abstractNumId w:val="10"/>
  </w:num>
  <w:num w:numId="26" w16cid:durableId="180557156">
    <w:abstractNumId w:val="15"/>
  </w:num>
  <w:num w:numId="27" w16cid:durableId="581136556">
    <w:abstractNumId w:val="12"/>
  </w:num>
  <w:num w:numId="28" w16cid:durableId="19011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5967"/>
    <w:rsid w:val="0000192B"/>
    <w:rsid w:val="00004FF5"/>
    <w:rsid w:val="00056700"/>
    <w:rsid w:val="000C5ED3"/>
    <w:rsid w:val="000D71AD"/>
    <w:rsid w:val="00144FFB"/>
    <w:rsid w:val="001501D4"/>
    <w:rsid w:val="00164B48"/>
    <w:rsid w:val="00173065"/>
    <w:rsid w:val="002259D2"/>
    <w:rsid w:val="00257E57"/>
    <w:rsid w:val="00277CC8"/>
    <w:rsid w:val="002B4387"/>
    <w:rsid w:val="00322E48"/>
    <w:rsid w:val="00385F02"/>
    <w:rsid w:val="003A3249"/>
    <w:rsid w:val="003B3E92"/>
    <w:rsid w:val="004A2A4D"/>
    <w:rsid w:val="004C309B"/>
    <w:rsid w:val="004F6CEE"/>
    <w:rsid w:val="00547D7C"/>
    <w:rsid w:val="00580157"/>
    <w:rsid w:val="005A36ED"/>
    <w:rsid w:val="005F7A18"/>
    <w:rsid w:val="006074AF"/>
    <w:rsid w:val="006B6EB6"/>
    <w:rsid w:val="006E5967"/>
    <w:rsid w:val="00700AB6"/>
    <w:rsid w:val="00760F73"/>
    <w:rsid w:val="007A471B"/>
    <w:rsid w:val="007D0805"/>
    <w:rsid w:val="00810BEE"/>
    <w:rsid w:val="008136A0"/>
    <w:rsid w:val="00854F1A"/>
    <w:rsid w:val="00866A75"/>
    <w:rsid w:val="0087060C"/>
    <w:rsid w:val="0088737C"/>
    <w:rsid w:val="0089703D"/>
    <w:rsid w:val="008D4E33"/>
    <w:rsid w:val="008F5F24"/>
    <w:rsid w:val="009073B5"/>
    <w:rsid w:val="00950A21"/>
    <w:rsid w:val="009C5CDF"/>
    <w:rsid w:val="009F1DCE"/>
    <w:rsid w:val="00A33095"/>
    <w:rsid w:val="00A639DB"/>
    <w:rsid w:val="00AC4CC2"/>
    <w:rsid w:val="00AE4D12"/>
    <w:rsid w:val="00B000B7"/>
    <w:rsid w:val="00B77184"/>
    <w:rsid w:val="00C223DB"/>
    <w:rsid w:val="00CA17D1"/>
    <w:rsid w:val="00CD16D0"/>
    <w:rsid w:val="00CE3AED"/>
    <w:rsid w:val="00D6420D"/>
    <w:rsid w:val="00D9507A"/>
    <w:rsid w:val="00DF3AE0"/>
    <w:rsid w:val="00E56E9C"/>
    <w:rsid w:val="00F24D0D"/>
    <w:rsid w:val="00F644CC"/>
    <w:rsid w:val="00F956FF"/>
    <w:rsid w:val="00FD7A7E"/>
    <w:rsid w:val="238D7D40"/>
    <w:rsid w:val="58B3D213"/>
    <w:rsid w:val="72A6FFA7"/>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F040"/>
  <w15:docId w15:val="{EAA70451-5402-4809-B99F-A0B1EF1FB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3DB"/>
    <w:pPr>
      <w:suppressAutoHyphens/>
    </w:pPr>
    <w:rPr>
      <w:rFonts w:ascii="Arial" w:eastAsia="PMingLiU" w:hAnsi="Arial"/>
      <w:lang w:eastAsia="ar-SA"/>
    </w:rPr>
  </w:style>
  <w:style w:type="paragraph" w:styleId="Heading1">
    <w:name w:val="heading 1"/>
    <w:basedOn w:val="Normal"/>
    <w:next w:val="Normal"/>
    <w:qFormat/>
    <w:pPr>
      <w:keepNext/>
      <w:numPr>
        <w:numId w:val="1"/>
      </w:numPr>
      <w:outlineLvl w:val="0"/>
    </w:pPr>
    <w:rPr>
      <w:rFonts w:cs="Arial"/>
      <w:b/>
      <w:bCs/>
      <w:kern w:val="1"/>
      <w:sz w:val="24"/>
      <w:szCs w:val="32"/>
    </w:rPr>
  </w:style>
  <w:style w:type="paragraph" w:styleId="Heading2">
    <w:name w:val="heading 2"/>
    <w:basedOn w:val="Normal"/>
    <w:next w:val="Normal"/>
    <w:qFormat/>
    <w:pPr>
      <w:keepNext/>
      <w:numPr>
        <w:ilvl w:val="1"/>
        <w:numId w:val="1"/>
      </w:numPr>
      <w:outlineLvl w:val="1"/>
    </w:pPr>
    <w:rPr>
      <w:rFonts w:cs="Arial"/>
      <w:b/>
      <w:bCs/>
      <w:iCs/>
      <w:kern w:val="1"/>
      <w:szCs w:val="28"/>
    </w:rPr>
  </w:style>
  <w:style w:type="paragraph" w:styleId="Heading3">
    <w:name w:val="heading 3"/>
    <w:basedOn w:val="Normal"/>
    <w:next w:val="Normal"/>
    <w:qFormat/>
    <w:pPr>
      <w:keepNext/>
      <w:numPr>
        <w:ilvl w:val="2"/>
        <w:numId w:val="1"/>
      </w:numPr>
      <w:outlineLvl w:val="2"/>
    </w:pPr>
    <w:rPr>
      <w:rFonts w:cs="Arial"/>
      <w:bCs/>
      <w:kern w:val="1"/>
      <w:szCs w:val="26"/>
    </w:rPr>
  </w:style>
  <w:style w:type="paragraph" w:styleId="Heading4">
    <w:name w:val="heading 4"/>
    <w:basedOn w:val="Normal"/>
    <w:next w:val="Normal"/>
    <w:qFormat/>
    <w:pPr>
      <w:keepNext/>
      <w:numPr>
        <w:ilvl w:val="3"/>
        <w:numId w:val="1"/>
      </w:numPr>
      <w:outlineLvl w:val="3"/>
    </w:pPr>
    <w:rPr>
      <w:bCs/>
      <w:kern w:val="1"/>
      <w:szCs w:val="28"/>
    </w:rPr>
  </w:style>
  <w:style w:type="paragraph" w:styleId="Heading5">
    <w:name w:val="heading 5"/>
    <w:basedOn w:val="Normal"/>
    <w:next w:val="Normal"/>
    <w:qFormat/>
    <w:pPr>
      <w:keepNext/>
      <w:numPr>
        <w:ilvl w:val="4"/>
        <w:numId w:val="1"/>
      </w:numPr>
      <w:outlineLvl w:val="4"/>
    </w:pPr>
    <w:rPr>
      <w:bCs/>
      <w:iCs/>
      <w:kern w:val="1"/>
      <w:szCs w:val="26"/>
    </w:rPr>
  </w:style>
  <w:style w:type="paragraph" w:styleId="Heading6">
    <w:name w:val="heading 6"/>
    <w:basedOn w:val="Normal"/>
    <w:next w:val="Normal"/>
    <w:qFormat/>
    <w:pPr>
      <w:keepNext/>
      <w:numPr>
        <w:ilvl w:val="5"/>
        <w:numId w:val="1"/>
      </w:numPr>
      <w:outlineLvl w:val="5"/>
    </w:pPr>
    <w:rPr>
      <w:bCs/>
      <w:kern w:val="1"/>
      <w:szCs w:val="22"/>
    </w:rPr>
  </w:style>
  <w:style w:type="paragraph" w:styleId="Heading7">
    <w:name w:val="heading 7"/>
    <w:basedOn w:val="Normal"/>
    <w:next w:val="Normal"/>
    <w:qFormat/>
    <w:pPr>
      <w:keepNext/>
      <w:numPr>
        <w:ilvl w:val="6"/>
        <w:numId w:val="1"/>
      </w:numPr>
      <w:outlineLvl w:val="6"/>
    </w:pPr>
    <w:rPr>
      <w:kern w:val="1"/>
    </w:rPr>
  </w:style>
  <w:style w:type="paragraph" w:styleId="Heading8">
    <w:name w:val="heading 8"/>
    <w:basedOn w:val="Normal"/>
    <w:next w:val="Normal"/>
    <w:qFormat/>
    <w:pPr>
      <w:keepNext/>
      <w:numPr>
        <w:ilvl w:val="7"/>
        <w:numId w:val="1"/>
      </w:numPr>
      <w:outlineLvl w:val="7"/>
    </w:pPr>
    <w:rPr>
      <w:iCs/>
      <w:kern w:val="1"/>
    </w:rPr>
  </w:style>
  <w:style w:type="paragraph" w:styleId="Heading9">
    <w:name w:val="heading 9"/>
    <w:basedOn w:val="Normal"/>
    <w:next w:val="Normal"/>
    <w:qFormat/>
    <w:pPr>
      <w:keepNext/>
      <w:numPr>
        <w:ilvl w:val="8"/>
        <w:numId w:val="1"/>
      </w:numPr>
      <w:outlineLvl w:val="8"/>
    </w:pPr>
    <w:rPr>
      <w:rFonts w:cs="Arial"/>
      <w:kern w:val="1"/>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1">
    <w:name w:val="Absatz-Standardschriftart1"/>
  </w:style>
  <w:style w:type="character" w:styleId="PageNumber">
    <w:name w:val="page number"/>
    <w:basedOn w:val="Absatz-Standardschriftart1"/>
  </w:style>
  <w:style w:type="character" w:customStyle="1" w:styleId="Kommentarzeichen1">
    <w:name w:val="Kommentarzeichen1"/>
    <w:rPr>
      <w:sz w:val="16"/>
      <w:szCs w:val="16"/>
    </w:rPr>
  </w:style>
  <w:style w:type="character" w:customStyle="1" w:styleId="Car">
    <w:name w:val="Car"/>
    <w:rPr>
      <w:rFonts w:ascii="Arial" w:eastAsia="PMingLiU" w:hAnsi="Arial" w:cs="Arial"/>
      <w:b/>
      <w:bCs/>
      <w:kern w:val="1"/>
      <w:sz w:val="24"/>
      <w:szCs w:val="32"/>
      <w:lang w:val="fr-CH" w:eastAsia="ar-SA" w:bidi="ar-SA"/>
    </w:rPr>
  </w:style>
  <w:style w:type="character" w:customStyle="1" w:styleId="Aufzhlungszeichen1">
    <w:name w:val="Aufzählungszeichen1"/>
    <w:rPr>
      <w:rFonts w:ascii="StarSymbol" w:eastAsia="StarSymbol" w:hAnsi="StarSymbol" w:cs="StarSymbol"/>
      <w:sz w:val="18"/>
      <w:szCs w:val="18"/>
    </w:rPr>
  </w:style>
  <w:style w:type="paragraph" w:customStyle="1" w:styleId="berschrift">
    <w:name w:val="Überschrift"/>
    <w:basedOn w:val="Normal"/>
    <w:next w:val="BodyText"/>
    <w:pPr>
      <w:keepNext/>
      <w:spacing w:before="240" w:after="120"/>
    </w:pPr>
    <w:rPr>
      <w:rFonts w:eastAsia="Lucida Sans Unicode"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customStyle="1" w:styleId="Beschriftung1">
    <w:name w:val="Beschriftung1"/>
    <w:basedOn w:val="Normal"/>
    <w:pPr>
      <w:suppressLineNumbers/>
      <w:spacing w:before="120" w:after="120"/>
    </w:pPr>
    <w:rPr>
      <w:rFonts w:cs="Tahoma"/>
      <w:i/>
      <w:iCs/>
      <w:sz w:val="24"/>
      <w:szCs w:val="24"/>
    </w:rPr>
  </w:style>
  <w:style w:type="paragraph" w:customStyle="1" w:styleId="Verzeichnis">
    <w:name w:val="Verzeichnis"/>
    <w:basedOn w:val="Normal"/>
    <w:pPr>
      <w:suppressLineNumbers/>
    </w:pPr>
    <w:rPr>
      <w:rFonts w:cs="Tahoma"/>
    </w:rPr>
  </w:style>
  <w:style w:type="paragraph" w:customStyle="1" w:styleId="Kommentartext1">
    <w:name w:val="Kommentartext1"/>
    <w:basedOn w:val="Normal"/>
    <w:next w:val="Normal"/>
    <w:rPr>
      <w:color w:val="000080"/>
      <w:u w:val="dotted"/>
    </w:rPr>
  </w:style>
  <w:style w:type="paragraph" w:styleId="Header">
    <w:name w:val="header"/>
    <w:basedOn w:val="Normal"/>
    <w:rPr>
      <w:sz w:val="16"/>
    </w:rPr>
  </w:style>
  <w:style w:type="paragraph" w:styleId="Title">
    <w:name w:val="Title"/>
    <w:basedOn w:val="Normal"/>
    <w:next w:val="Normal"/>
    <w:qFormat/>
    <w:pPr>
      <w:keepNext/>
    </w:pPr>
    <w:rPr>
      <w:rFonts w:cs="Arial"/>
      <w:b/>
      <w:bCs/>
      <w:kern w:val="1"/>
      <w:sz w:val="40"/>
      <w:szCs w:val="32"/>
    </w:rPr>
  </w:style>
  <w:style w:type="paragraph" w:styleId="Subtitle">
    <w:name w:val="Subtitle"/>
    <w:basedOn w:val="berschrift"/>
    <w:next w:val="BodyText"/>
    <w:qFormat/>
    <w:pPr>
      <w:jc w:val="center"/>
    </w:pPr>
    <w:rPr>
      <w:i/>
      <w:iCs/>
    </w:rPr>
  </w:style>
  <w:style w:type="paragraph" w:customStyle="1" w:styleId="CDBTitel">
    <w:name w:val="CDB_Titel"/>
    <w:basedOn w:val="Title"/>
    <w:pPr>
      <w:keepNext w:val="0"/>
      <w:spacing w:after="260" w:line="480" w:lineRule="exact"/>
    </w:pPr>
    <w:rPr>
      <w:rFonts w:eastAsia="Times New Roman"/>
      <w:sz w:val="42"/>
    </w:rPr>
  </w:style>
  <w:style w:type="paragraph" w:customStyle="1" w:styleId="TabellenInhalt">
    <w:name w:val="Tabellen Inhalt"/>
    <w:basedOn w:val="Normal"/>
    <w:pPr>
      <w:suppressLineNumbers/>
      <w:spacing w:before="20" w:after="20" w:line="260" w:lineRule="exact"/>
    </w:pPr>
    <w:rPr>
      <w:rFonts w:eastAsia="Times New Roman"/>
    </w:rPr>
  </w:style>
  <w:style w:type="paragraph" w:customStyle="1" w:styleId="Tabellenberschrift">
    <w:name w:val="Tabellen Überschrift"/>
    <w:basedOn w:val="TabellenInhalt"/>
    <w:rPr>
      <w:bCs/>
      <w:color w:val="FFFFFF"/>
    </w:rPr>
  </w:style>
  <w:style w:type="paragraph" w:styleId="Footer">
    <w:name w:val="footer"/>
    <w:basedOn w:val="Normal"/>
    <w:rPr>
      <w:sz w:val="16"/>
      <w:szCs w:val="16"/>
    </w:rPr>
  </w:style>
  <w:style w:type="paragraph" w:styleId="TOC1">
    <w:name w:val="toc 1"/>
    <w:basedOn w:val="Normal"/>
    <w:next w:val="Normal"/>
    <w:uiPriority w:val="39"/>
    <w:pPr>
      <w:ind w:left="352" w:hanging="352"/>
    </w:pPr>
    <w:rPr>
      <w:kern w:val="1"/>
    </w:rPr>
  </w:style>
  <w:style w:type="paragraph" w:styleId="TOC2">
    <w:name w:val="toc 2"/>
    <w:basedOn w:val="Normal"/>
    <w:next w:val="Normal"/>
    <w:semiHidden/>
    <w:pPr>
      <w:ind w:left="516" w:hanging="516"/>
    </w:pPr>
    <w:rPr>
      <w:kern w:val="1"/>
    </w:rPr>
  </w:style>
  <w:style w:type="paragraph" w:styleId="TOC3">
    <w:name w:val="toc 3"/>
    <w:basedOn w:val="Normal"/>
    <w:next w:val="Normal"/>
    <w:semiHidden/>
    <w:pPr>
      <w:ind w:left="686" w:hanging="686"/>
    </w:pPr>
    <w:rPr>
      <w:kern w:val="1"/>
    </w:rPr>
  </w:style>
  <w:style w:type="paragraph" w:styleId="TOC4">
    <w:name w:val="toc 4"/>
    <w:basedOn w:val="Normal"/>
    <w:next w:val="Normal"/>
    <w:semiHidden/>
    <w:pPr>
      <w:ind w:left="851" w:hanging="851"/>
    </w:pPr>
    <w:rPr>
      <w:kern w:val="1"/>
    </w:rPr>
  </w:style>
  <w:style w:type="paragraph" w:styleId="TOC5">
    <w:name w:val="toc 5"/>
    <w:basedOn w:val="Normal"/>
    <w:next w:val="Normal"/>
    <w:semiHidden/>
    <w:pPr>
      <w:ind w:left="1021" w:hanging="1021"/>
    </w:pPr>
    <w:rPr>
      <w:kern w:val="1"/>
    </w:rPr>
  </w:style>
  <w:style w:type="paragraph" w:styleId="TOC6">
    <w:name w:val="toc 6"/>
    <w:basedOn w:val="Normal"/>
    <w:next w:val="Normal"/>
    <w:semiHidden/>
    <w:pPr>
      <w:ind w:left="1185" w:hanging="1185"/>
    </w:pPr>
    <w:rPr>
      <w:kern w:val="1"/>
    </w:rPr>
  </w:style>
  <w:style w:type="paragraph" w:styleId="TOC7">
    <w:name w:val="toc 7"/>
    <w:basedOn w:val="Normal"/>
    <w:next w:val="Normal"/>
    <w:semiHidden/>
    <w:pPr>
      <w:ind w:left="1349" w:hanging="1349"/>
    </w:pPr>
    <w:rPr>
      <w:kern w:val="1"/>
    </w:rPr>
  </w:style>
  <w:style w:type="paragraph" w:styleId="TOC8">
    <w:name w:val="toc 8"/>
    <w:basedOn w:val="Normal"/>
    <w:next w:val="Normal"/>
    <w:semiHidden/>
    <w:pPr>
      <w:ind w:left="1520" w:hanging="1520"/>
    </w:pPr>
    <w:rPr>
      <w:kern w:val="1"/>
    </w:rPr>
  </w:style>
  <w:style w:type="paragraph" w:styleId="TOC9">
    <w:name w:val="toc 9"/>
    <w:basedOn w:val="Normal"/>
    <w:next w:val="Normal"/>
    <w:semiHidden/>
    <w:pPr>
      <w:ind w:left="1684" w:hanging="1684"/>
    </w:pPr>
    <w:rPr>
      <w:kern w:val="1"/>
    </w:rPr>
  </w:style>
  <w:style w:type="paragraph" w:customStyle="1" w:styleId="Textedebulles">
    <w:name w:val="Texte de bulles"/>
    <w:basedOn w:val="Normal"/>
    <w:rPr>
      <w:rFonts w:ascii="Tahoma" w:hAnsi="Tahoma" w:cs="Tahoma"/>
      <w:sz w:val="16"/>
      <w:szCs w:val="16"/>
    </w:rPr>
  </w:style>
  <w:style w:type="paragraph" w:customStyle="1" w:styleId="CDBuLinie">
    <w:name w:val="CDB_uLinie"/>
    <w:basedOn w:val="Normal"/>
    <w:pPr>
      <w:pBdr>
        <w:bottom w:val="single" w:sz="4" w:space="1" w:color="000000"/>
      </w:pBdr>
      <w:spacing w:after="320"/>
      <w:ind w:left="28" w:right="28"/>
    </w:pPr>
    <w:rPr>
      <w:rFonts w:eastAsia="Times New Roman"/>
      <w:sz w:val="15"/>
      <w:szCs w:val="15"/>
    </w:rPr>
  </w:style>
  <w:style w:type="paragraph" w:customStyle="1" w:styleId="Listennummer51">
    <w:name w:val="Listennummer 51"/>
    <w:basedOn w:val="Normal"/>
    <w:rPr>
      <w:rFonts w:ascii="Frutiger 45 Light" w:eastAsia="Times New Roman" w:hAnsi="Frutiger 45 Light"/>
      <w:szCs w:val="24"/>
      <w:lang w:val="fr-CH"/>
    </w:rPr>
  </w:style>
  <w:style w:type="paragraph" w:customStyle="1" w:styleId="CDBAbsenderinformation">
    <w:name w:val="CDB_Absenderinformation"/>
    <w:basedOn w:val="Footer"/>
    <w:pPr>
      <w:spacing w:line="200" w:lineRule="exact"/>
    </w:pPr>
    <w:rPr>
      <w:rFonts w:eastAsia="Times New Roman"/>
      <w:sz w:val="15"/>
      <w:szCs w:val="15"/>
    </w:rPr>
  </w:style>
  <w:style w:type="paragraph" w:customStyle="1" w:styleId="Inhaltsverzeichnis10">
    <w:name w:val="Inhaltsverzeichnis 10"/>
    <w:basedOn w:val="Verzeichnis"/>
    <w:pPr>
      <w:tabs>
        <w:tab w:val="right" w:leader="dot" w:pos="9637"/>
      </w:tabs>
      <w:ind w:left="2547"/>
    </w:pPr>
  </w:style>
  <w:style w:type="table" w:styleId="TableGrid">
    <w:name w:val="Table Grid"/>
    <w:basedOn w:val="TableNormal"/>
    <w:rsid w:val="009073B5"/>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33095"/>
    <w:rPr>
      <w:color w:val="0000FF"/>
      <w:u w:val="single"/>
    </w:rPr>
  </w:style>
  <w:style w:type="paragraph" w:customStyle="1" w:styleId="zCDBPlatzhalter">
    <w:name w:val="z_CDB_Platzhalter"/>
    <w:basedOn w:val="Normal"/>
    <w:next w:val="Normal"/>
    <w:rsid w:val="007A471B"/>
    <w:pPr>
      <w:suppressAutoHyphens w:val="0"/>
    </w:pPr>
    <w:rPr>
      <w:rFonts w:eastAsia="Times New Roman"/>
      <w:sz w:val="2"/>
      <w:szCs w:val="2"/>
      <w:lang w:eastAsia="de-CH"/>
    </w:rPr>
  </w:style>
  <w:style w:type="paragraph" w:customStyle="1" w:styleId="aTraktNum1EFD">
    <w:name w:val="_a_Trakt_Num1_EFD"/>
    <w:basedOn w:val="Heading1"/>
    <w:next w:val="TextCDB"/>
    <w:semiHidden/>
    <w:qFormat/>
    <w:rsid w:val="007A471B"/>
    <w:pPr>
      <w:keepNext w:val="0"/>
      <w:numPr>
        <w:numId w:val="18"/>
      </w:numPr>
      <w:tabs>
        <w:tab w:val="left" w:pos="850"/>
      </w:tabs>
      <w:suppressAutoHyphens w:val="0"/>
      <w:spacing w:before="80" w:after="80" w:line="288" w:lineRule="auto"/>
      <w:ind w:left="432"/>
    </w:pPr>
    <w:rPr>
      <w:rFonts w:eastAsia="Times New Roman"/>
      <w:kern w:val="28"/>
      <w:sz w:val="22"/>
      <w:lang w:eastAsia="de-CH"/>
    </w:rPr>
  </w:style>
  <w:style w:type="paragraph" w:customStyle="1" w:styleId="TextCDB">
    <w:name w:val="Text_CDB"/>
    <w:basedOn w:val="Normal"/>
    <w:qFormat/>
    <w:rsid w:val="007A471B"/>
    <w:pPr>
      <w:suppressAutoHyphens w:val="0"/>
      <w:spacing w:after="120" w:line="264" w:lineRule="auto"/>
    </w:pPr>
    <w:rPr>
      <w:rFonts w:eastAsia="Times New Roman"/>
      <w:sz w:val="22"/>
      <w:szCs w:val="22"/>
      <w:lang w:val="en-US" w:eastAsia="de-DE"/>
    </w:rPr>
  </w:style>
  <w:style w:type="paragraph" w:customStyle="1" w:styleId="aTraktNum2EFD">
    <w:name w:val="_a_Trakt_Num2_EFD"/>
    <w:basedOn w:val="aTraktNum1EFD"/>
    <w:next w:val="TextCDB"/>
    <w:semiHidden/>
    <w:qFormat/>
    <w:rsid w:val="007A471B"/>
    <w:pPr>
      <w:numPr>
        <w:ilvl w:val="1"/>
      </w:numPr>
      <w:ind w:left="0" w:firstLine="0"/>
      <w:outlineLvl w:val="1"/>
    </w:pPr>
    <w:rPr>
      <w:b w:val="0"/>
    </w:rPr>
  </w:style>
  <w:style w:type="paragraph" w:customStyle="1" w:styleId="aTraktNum3EFD">
    <w:name w:val="_a_Trakt_Num3_EFD"/>
    <w:basedOn w:val="aTraktNum1EFD"/>
    <w:next w:val="TextCDB"/>
    <w:semiHidden/>
    <w:rsid w:val="007A471B"/>
    <w:pPr>
      <w:numPr>
        <w:ilvl w:val="2"/>
      </w:numPr>
      <w:ind w:left="0" w:firstLine="0"/>
      <w:outlineLvl w:val="2"/>
    </w:pPr>
    <w:rPr>
      <w:b w:val="0"/>
      <w:lang w:val="de-DE"/>
    </w:rPr>
  </w:style>
  <w:style w:type="paragraph" w:customStyle="1" w:styleId="aTraktNum4EFD">
    <w:name w:val="_a_Trakt_Num4_EFD"/>
    <w:basedOn w:val="aTraktNum1EFD"/>
    <w:next w:val="TextCDB"/>
    <w:semiHidden/>
    <w:rsid w:val="007A471B"/>
    <w:pPr>
      <w:numPr>
        <w:ilvl w:val="3"/>
      </w:numPr>
      <w:tabs>
        <w:tab w:val="clear" w:pos="864"/>
        <w:tab w:val="left" w:pos="920"/>
      </w:tabs>
      <w:ind w:left="0" w:firstLine="0"/>
      <w:outlineLvl w:val="3"/>
    </w:pPr>
    <w:rPr>
      <w:b w:val="0"/>
    </w:rPr>
  </w:style>
  <w:style w:type="paragraph" w:styleId="NormalWeb">
    <w:name w:val="Normal (Web)"/>
    <w:basedOn w:val="Normal"/>
    <w:uiPriority w:val="99"/>
    <w:unhideWhenUsed/>
    <w:rsid w:val="00385F02"/>
    <w:pPr>
      <w:suppressAutoHyphens w:val="0"/>
      <w:spacing w:before="100" w:beforeAutospacing="1" w:after="100" w:afterAutospacing="1"/>
    </w:pPr>
    <w:rPr>
      <w:rFonts w:ascii="Times New Roman" w:eastAsia="Times New Roman" w:hAnsi="Times New Roman"/>
      <w:sz w:val="24"/>
      <w:szCs w:val="24"/>
      <w:lang/>
    </w:rPr>
  </w:style>
  <w:style w:type="character" w:styleId="Strong">
    <w:name w:val="Strong"/>
    <w:basedOn w:val="DefaultParagraphFont"/>
    <w:uiPriority w:val="22"/>
    <w:qFormat/>
    <w:rsid w:val="00E56E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bf0c6d-b844-46a9-bb22-22e3c22f04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22AF461E07BAF4BBB22951F01C52D64" ma:contentTypeVersion="14" ma:contentTypeDescription="Ein neues Dokument erstellen." ma:contentTypeScope="" ma:versionID="5c44bb681449d761b3278461c452e555">
  <xsd:schema xmlns:xsd="http://www.w3.org/2001/XMLSchema" xmlns:xs="http://www.w3.org/2001/XMLSchema" xmlns:p="http://schemas.microsoft.com/office/2006/metadata/properties" xmlns:ns3="f6bf0c6d-b844-46a9-bb22-22e3c22f0471" xmlns:ns4="ff60a382-bc8d-4dc5-86e8-6548720e0242" targetNamespace="http://schemas.microsoft.com/office/2006/metadata/properties" ma:root="true" ma:fieldsID="d5d9320090f03d1f66b4b0781612d7fa" ns3:_="" ns4:_="">
    <xsd:import namespace="f6bf0c6d-b844-46a9-bb22-22e3c22f0471"/>
    <xsd:import namespace="ff60a382-bc8d-4dc5-86e8-6548720e024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bf0c6d-b844-46a9-bb22-22e3c22f04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60a382-bc8d-4dc5-86e8-6548720e0242" elementFormDefault="qualified">
    <xsd:import namespace="http://schemas.microsoft.com/office/2006/documentManagement/types"/>
    <xsd:import namespace="http://schemas.microsoft.com/office/infopath/2007/PartnerControls"/>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element name="SharingHintHash" ma:index="15"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F3755-8ABB-492D-8FC0-FC10BD42712B}">
  <ds:schemaRefs>
    <ds:schemaRef ds:uri="http://purl.org/dc/terms/"/>
    <ds:schemaRef ds:uri="http://purl.org/dc/elements/1.1/"/>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ff60a382-bc8d-4dc5-86e8-6548720e0242"/>
    <ds:schemaRef ds:uri="f6bf0c6d-b844-46a9-bb22-22e3c22f0471"/>
    <ds:schemaRef ds:uri="http://www.w3.org/XML/1998/namespace"/>
  </ds:schemaRefs>
</ds:datastoreItem>
</file>

<file path=customXml/itemProps2.xml><?xml version="1.0" encoding="utf-8"?>
<ds:datastoreItem xmlns:ds="http://schemas.openxmlformats.org/officeDocument/2006/customXml" ds:itemID="{E842B936-41C7-4255-9775-DE423C224091}">
  <ds:schemaRefs>
    <ds:schemaRef ds:uri="http://schemas.microsoft.com/sharepoint/v3/contenttype/forms"/>
  </ds:schemaRefs>
</ds:datastoreItem>
</file>

<file path=customXml/itemProps3.xml><?xml version="1.0" encoding="utf-8"?>
<ds:datastoreItem xmlns:ds="http://schemas.openxmlformats.org/officeDocument/2006/customXml" ds:itemID="{A01AD5FD-AA87-45A6-A48F-BD16E8D30D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bf0c6d-b844-46a9-bb22-22e3c22f0471"/>
    <ds:schemaRef ds:uri="ff60a382-bc8d-4dc5-86e8-6548720e02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BA3C2F-70E7-4FBE-919F-C56FA9097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1345</Words>
  <Characters>7669</Characters>
  <Application>Microsoft Office Word</Application>
  <DocSecurity>0</DocSecurity>
  <Lines>63</Lines>
  <Paragraphs>17</Paragraphs>
  <ScaleCrop>false</ScaleCrop>
  <Company>GIBB</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subject/>
  <dc:creator>Martin Frieden</dc:creator>
  <cp:keywords/>
  <cp:lastModifiedBy>Loris Perez</cp:lastModifiedBy>
  <cp:revision>2</cp:revision>
  <cp:lastPrinted>2008-12-21T10:23:00Z</cp:lastPrinted>
  <dcterms:created xsi:type="dcterms:W3CDTF">2025-11-28T10:00:00Z</dcterms:created>
  <dcterms:modified xsi:type="dcterms:W3CDTF">2025-11-28T10:00:00Z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_Organisation">
    <vt:lpwstr>&lt;Organisation / Firma&gt;</vt:lpwstr>
  </property>
  <property fmtid="{D5CDD505-2E9C-101B-9397-08002B2CF9AE}" pid="3" name="ContentTypeId">
    <vt:lpwstr>0x010100C22AF461E07BAF4BBB22951F01C52D64</vt:lpwstr>
  </property>
</Properties>
</file>